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30778E" w14:textId="77777777" w:rsidR="0023519F" w:rsidRDefault="0023519F">
      <w:pPr>
        <w:spacing w:line="240" w:lineRule="auto"/>
        <w:ind w:firstLine="0"/>
        <w:jc w:val="center"/>
        <w:rPr>
          <w:rFonts w:eastAsia="Calibri"/>
          <w:color w:val="000000"/>
          <w:spacing w:val="1"/>
          <w:sz w:val="23"/>
          <w:szCs w:val="23"/>
        </w:rPr>
      </w:pPr>
      <w:bookmarkStart w:id="0" w:name="_Hlk168855924"/>
    </w:p>
    <w:p w14:paraId="0030778F" w14:textId="77777777" w:rsidR="0023519F" w:rsidRDefault="0023519F">
      <w:pPr>
        <w:spacing w:line="240" w:lineRule="auto"/>
        <w:ind w:firstLine="0"/>
        <w:jc w:val="center"/>
        <w:rPr>
          <w:rFonts w:eastAsia="Calibri"/>
          <w:color w:val="000000"/>
          <w:spacing w:val="1"/>
          <w:sz w:val="23"/>
          <w:szCs w:val="23"/>
        </w:rPr>
      </w:pPr>
    </w:p>
    <w:p w14:paraId="00307790" w14:textId="77777777" w:rsidR="0023519F" w:rsidRDefault="00A9276E" w:rsidP="00980EBC">
      <w:pPr>
        <w:spacing w:line="240" w:lineRule="auto"/>
        <w:ind w:firstLine="0"/>
        <w:jc w:val="center"/>
        <w:rPr>
          <w:rFonts w:eastAsia="Calibri"/>
          <w:color w:val="000000"/>
          <w:spacing w:val="1"/>
          <w:sz w:val="23"/>
          <w:szCs w:val="23"/>
        </w:rPr>
      </w:pPr>
      <w:r>
        <w:rPr>
          <w:rFonts w:eastAsia="Calibri"/>
          <w:color w:val="000000"/>
          <w:spacing w:val="1"/>
          <w:sz w:val="23"/>
          <w:szCs w:val="23"/>
        </w:rPr>
        <w:t>МИНИСТЕРСТВО НАУКИ И ВЫСШЕГО ОБРАЗОВАНИЯ РОССИЙСКОЙ ФЕДЕРАЦИИ</w:t>
      </w:r>
    </w:p>
    <w:p w14:paraId="00307791" w14:textId="77777777" w:rsidR="0023519F" w:rsidRDefault="00A9276E" w:rsidP="00980EBC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center"/>
        <w:rPr>
          <w:rFonts w:eastAsia="Calibri"/>
          <w:color w:val="000000"/>
          <w:spacing w:val="1"/>
          <w:sz w:val="24"/>
        </w:rPr>
      </w:pPr>
      <w:r>
        <w:rPr>
          <w:rFonts w:eastAsia="Calibri"/>
          <w:color w:val="000000"/>
          <w:spacing w:val="1"/>
          <w:sz w:val="24"/>
        </w:rPr>
        <w:t>Федеральное государственное бюджетное образовательное учреждение</w:t>
      </w:r>
    </w:p>
    <w:p w14:paraId="00307792" w14:textId="77777777" w:rsidR="0023519F" w:rsidRDefault="00A9276E" w:rsidP="00980EBC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center"/>
        <w:rPr>
          <w:rFonts w:eastAsia="Calibri"/>
          <w:b/>
          <w:color w:val="000000"/>
          <w:spacing w:val="1"/>
          <w:sz w:val="24"/>
        </w:rPr>
      </w:pPr>
      <w:r>
        <w:rPr>
          <w:rFonts w:eastAsia="Calibri"/>
          <w:color w:val="000000"/>
          <w:spacing w:val="1"/>
          <w:sz w:val="24"/>
        </w:rPr>
        <w:t>высшего образования</w:t>
      </w:r>
    </w:p>
    <w:p w14:paraId="00307793" w14:textId="77777777" w:rsidR="0023519F" w:rsidRDefault="00A9276E" w:rsidP="00980EBC">
      <w:pPr>
        <w:shd w:val="clear" w:color="auto" w:fill="FFFFFF"/>
        <w:autoSpaceDE w:val="0"/>
        <w:autoSpaceDN w:val="0"/>
        <w:adjustRightInd w:val="0"/>
        <w:spacing w:line="276" w:lineRule="auto"/>
        <w:ind w:firstLine="0"/>
        <w:jc w:val="center"/>
        <w:rPr>
          <w:rFonts w:eastAsia="Calibri"/>
          <w:b/>
          <w:color w:val="000000"/>
          <w:spacing w:val="1"/>
          <w:szCs w:val="28"/>
        </w:rPr>
      </w:pPr>
      <w:bookmarkStart w:id="1" w:name="_Hlk168855393"/>
      <w:r>
        <w:rPr>
          <w:rFonts w:eastAsia="Calibri"/>
          <w:b/>
          <w:color w:val="000000"/>
          <w:spacing w:val="1"/>
          <w:szCs w:val="28"/>
        </w:rPr>
        <w:t>«КУБАНСКИЙ ГОСУДАРСТВЕННЫЙ УНИВЕРСИТЕТ»</w:t>
      </w:r>
    </w:p>
    <w:p w14:paraId="00307794" w14:textId="77777777" w:rsidR="0023519F" w:rsidRDefault="00A9276E" w:rsidP="00980EBC">
      <w:pPr>
        <w:shd w:val="clear" w:color="auto" w:fill="FFFFFF"/>
        <w:autoSpaceDE w:val="0"/>
        <w:autoSpaceDN w:val="0"/>
        <w:adjustRightInd w:val="0"/>
        <w:spacing w:line="276" w:lineRule="auto"/>
        <w:ind w:firstLine="0"/>
        <w:jc w:val="center"/>
        <w:rPr>
          <w:rFonts w:eastAsia="Calibri"/>
          <w:b/>
          <w:color w:val="000000"/>
          <w:spacing w:val="1"/>
          <w:szCs w:val="28"/>
        </w:rPr>
      </w:pPr>
      <w:r>
        <w:rPr>
          <w:rFonts w:eastAsia="Calibri"/>
          <w:b/>
          <w:color w:val="000000"/>
          <w:spacing w:val="1"/>
          <w:szCs w:val="28"/>
        </w:rPr>
        <w:t>(ФГБОУ ВО «</w:t>
      </w:r>
      <w:proofErr w:type="spellStart"/>
      <w:r>
        <w:rPr>
          <w:rFonts w:eastAsia="Calibri"/>
          <w:b/>
          <w:color w:val="000000"/>
          <w:spacing w:val="1"/>
          <w:szCs w:val="28"/>
        </w:rPr>
        <w:t>КубГУ</w:t>
      </w:r>
      <w:proofErr w:type="spellEnd"/>
      <w:r>
        <w:rPr>
          <w:rFonts w:eastAsia="Calibri"/>
          <w:b/>
          <w:color w:val="000000"/>
          <w:spacing w:val="1"/>
          <w:szCs w:val="28"/>
        </w:rPr>
        <w:t>»)</w:t>
      </w:r>
    </w:p>
    <w:p w14:paraId="00307795" w14:textId="77777777" w:rsidR="0023519F" w:rsidRDefault="00A9276E" w:rsidP="00980EBC">
      <w:pPr>
        <w:shd w:val="clear" w:color="auto" w:fill="FFFFFF"/>
        <w:autoSpaceDE w:val="0"/>
        <w:autoSpaceDN w:val="0"/>
        <w:adjustRightInd w:val="0"/>
        <w:spacing w:line="276" w:lineRule="auto"/>
        <w:ind w:firstLine="0"/>
        <w:jc w:val="center"/>
        <w:rPr>
          <w:rFonts w:eastAsia="Calibri"/>
          <w:b/>
          <w:color w:val="000000"/>
          <w:spacing w:val="1"/>
          <w:szCs w:val="28"/>
        </w:rPr>
      </w:pPr>
      <w:r>
        <w:rPr>
          <w:rFonts w:eastAsia="Calibri"/>
          <w:b/>
          <w:color w:val="000000"/>
          <w:spacing w:val="1"/>
          <w:szCs w:val="28"/>
        </w:rPr>
        <w:t>Факультет физико-технический</w:t>
      </w:r>
    </w:p>
    <w:bookmarkEnd w:id="0"/>
    <w:bookmarkEnd w:id="1"/>
    <w:p w14:paraId="00307796" w14:textId="77777777" w:rsidR="0023519F" w:rsidRDefault="00A9276E" w:rsidP="00980EBC">
      <w:pPr>
        <w:shd w:val="clear" w:color="auto" w:fill="FFFFFF"/>
        <w:autoSpaceDE w:val="0"/>
        <w:autoSpaceDN w:val="0"/>
        <w:adjustRightInd w:val="0"/>
        <w:spacing w:line="276" w:lineRule="auto"/>
        <w:ind w:firstLine="0"/>
        <w:jc w:val="center"/>
        <w:rPr>
          <w:rFonts w:eastAsia="Calibri"/>
          <w:b/>
          <w:color w:val="000000"/>
          <w:spacing w:val="1"/>
          <w:szCs w:val="28"/>
        </w:rPr>
      </w:pPr>
      <w:r>
        <w:rPr>
          <w:rFonts w:eastAsia="Calibri"/>
          <w:color w:val="000000"/>
          <w:spacing w:val="1"/>
          <w:sz w:val="16"/>
          <w:szCs w:val="16"/>
        </w:rPr>
        <w:t>\</w:t>
      </w:r>
      <w:r>
        <w:rPr>
          <w:rFonts w:eastAsia="Calibri"/>
          <w:b/>
          <w:color w:val="000000"/>
          <w:spacing w:val="1"/>
          <w:szCs w:val="28"/>
        </w:rPr>
        <w:t xml:space="preserve">Кафедра </w:t>
      </w:r>
      <w:r>
        <w:rPr>
          <w:rFonts w:eastAsia="Calibri"/>
          <w:b/>
          <w:bCs/>
          <w:szCs w:val="28"/>
        </w:rPr>
        <w:t>теоретической физики и компьютерных технологий</w:t>
      </w:r>
    </w:p>
    <w:p w14:paraId="00307797" w14:textId="77777777" w:rsidR="0023519F" w:rsidRDefault="0023519F" w:rsidP="00980EBC">
      <w:pPr>
        <w:shd w:val="clear" w:color="auto" w:fill="FFFFFF"/>
        <w:autoSpaceDE w:val="0"/>
        <w:autoSpaceDN w:val="0"/>
        <w:adjustRightInd w:val="0"/>
        <w:spacing w:line="240" w:lineRule="auto"/>
        <w:ind w:left="5103" w:firstLine="0"/>
        <w:rPr>
          <w:rFonts w:eastAsia="Calibri"/>
          <w:color w:val="000000"/>
          <w:spacing w:val="1"/>
          <w:szCs w:val="28"/>
        </w:rPr>
      </w:pPr>
    </w:p>
    <w:p w14:paraId="00307798" w14:textId="77777777" w:rsidR="0023519F" w:rsidRDefault="0023519F" w:rsidP="00980EBC">
      <w:pPr>
        <w:shd w:val="clear" w:color="auto" w:fill="FFFFFF"/>
        <w:autoSpaceDE w:val="0"/>
        <w:autoSpaceDN w:val="0"/>
        <w:adjustRightInd w:val="0"/>
        <w:spacing w:line="240" w:lineRule="auto"/>
        <w:ind w:left="5103" w:firstLine="0"/>
        <w:rPr>
          <w:rFonts w:eastAsia="Calibri"/>
          <w:color w:val="000000"/>
          <w:spacing w:val="1"/>
          <w:szCs w:val="28"/>
        </w:rPr>
      </w:pPr>
    </w:p>
    <w:p w14:paraId="00307799" w14:textId="77777777" w:rsidR="0023519F" w:rsidRDefault="0023519F" w:rsidP="00980EBC">
      <w:pPr>
        <w:shd w:val="clear" w:color="auto" w:fill="FFFFFF"/>
        <w:autoSpaceDE w:val="0"/>
        <w:autoSpaceDN w:val="0"/>
        <w:adjustRightInd w:val="0"/>
        <w:spacing w:line="240" w:lineRule="auto"/>
        <w:ind w:left="5103" w:firstLine="0"/>
        <w:rPr>
          <w:rFonts w:eastAsia="Calibri"/>
          <w:color w:val="000000"/>
          <w:spacing w:val="1"/>
          <w:szCs w:val="28"/>
        </w:rPr>
      </w:pPr>
    </w:p>
    <w:p w14:paraId="0030779A" w14:textId="77777777" w:rsidR="0023519F" w:rsidRDefault="0023519F" w:rsidP="00980EBC">
      <w:pPr>
        <w:shd w:val="clear" w:color="auto" w:fill="FFFFFF"/>
        <w:autoSpaceDE w:val="0"/>
        <w:autoSpaceDN w:val="0"/>
        <w:adjustRightInd w:val="0"/>
        <w:spacing w:line="240" w:lineRule="auto"/>
        <w:ind w:left="5103" w:firstLine="0"/>
        <w:rPr>
          <w:rFonts w:eastAsia="Calibri"/>
          <w:color w:val="000000"/>
          <w:spacing w:val="1"/>
          <w:szCs w:val="28"/>
        </w:rPr>
      </w:pPr>
    </w:p>
    <w:p w14:paraId="0030779B" w14:textId="77777777" w:rsidR="0023519F" w:rsidRDefault="0023519F" w:rsidP="00980EBC">
      <w:pPr>
        <w:shd w:val="clear" w:color="auto" w:fill="FFFFFF"/>
        <w:autoSpaceDE w:val="0"/>
        <w:autoSpaceDN w:val="0"/>
        <w:adjustRightInd w:val="0"/>
        <w:spacing w:line="276" w:lineRule="auto"/>
        <w:ind w:firstLine="0"/>
        <w:rPr>
          <w:rFonts w:eastAsia="Calibri"/>
          <w:b/>
          <w:color w:val="000000"/>
          <w:spacing w:val="1"/>
          <w:sz w:val="24"/>
        </w:rPr>
      </w:pPr>
    </w:p>
    <w:p w14:paraId="0030779C" w14:textId="77777777" w:rsidR="0023519F" w:rsidRDefault="00A9276E" w:rsidP="00980EBC">
      <w:pPr>
        <w:shd w:val="clear" w:color="auto" w:fill="FFFFFF"/>
        <w:autoSpaceDE w:val="0"/>
        <w:autoSpaceDN w:val="0"/>
        <w:adjustRightInd w:val="0"/>
        <w:ind w:firstLine="0"/>
        <w:jc w:val="center"/>
        <w:rPr>
          <w:rFonts w:eastAsia="Calibri"/>
          <w:b/>
          <w:color w:val="000000"/>
          <w:spacing w:val="70"/>
          <w:szCs w:val="28"/>
        </w:rPr>
      </w:pPr>
      <w:r>
        <w:rPr>
          <w:rFonts w:eastAsia="Calibri"/>
          <w:b/>
          <w:color w:val="000000"/>
          <w:spacing w:val="70"/>
          <w:szCs w:val="28"/>
        </w:rPr>
        <w:t>КУРСОВОЙ ПРОЕКТ</w:t>
      </w:r>
    </w:p>
    <w:p w14:paraId="0030779D" w14:textId="77777777" w:rsidR="0023519F" w:rsidRDefault="0023519F">
      <w:pPr>
        <w:shd w:val="clear" w:color="auto" w:fill="FFFFFF"/>
        <w:autoSpaceDE w:val="0"/>
        <w:autoSpaceDN w:val="0"/>
        <w:adjustRightInd w:val="0"/>
        <w:ind w:firstLine="0"/>
        <w:jc w:val="center"/>
        <w:rPr>
          <w:rFonts w:eastAsia="Calibri"/>
          <w:bCs/>
          <w:color w:val="000000"/>
          <w:spacing w:val="1"/>
          <w:szCs w:val="28"/>
        </w:rPr>
      </w:pPr>
    </w:p>
    <w:p w14:paraId="11F47F40" w14:textId="77777777" w:rsidR="00A21B0D" w:rsidRPr="00A21B0D" w:rsidRDefault="00A21B0D" w:rsidP="00980EBC">
      <w:pPr>
        <w:shd w:val="clear" w:color="auto" w:fill="FFFFFF"/>
        <w:autoSpaceDE w:val="0"/>
        <w:autoSpaceDN w:val="0"/>
        <w:adjustRightInd w:val="0"/>
        <w:spacing w:line="276" w:lineRule="auto"/>
        <w:ind w:firstLine="0"/>
        <w:jc w:val="center"/>
        <w:rPr>
          <w:b/>
          <w:bCs/>
          <w:color w:val="000000" w:themeColor="text1"/>
        </w:rPr>
      </w:pPr>
      <w:r w:rsidRPr="00A21B0D">
        <w:rPr>
          <w:b/>
          <w:bCs/>
          <w:color w:val="000000" w:themeColor="text1"/>
        </w:rPr>
        <w:t>Применение методов корректировки пространственных координат</w:t>
      </w:r>
    </w:p>
    <w:p w14:paraId="0030779E" w14:textId="364BB892" w:rsidR="0023519F" w:rsidRPr="00A21B0D" w:rsidRDefault="00A21B0D" w:rsidP="00980EBC">
      <w:pPr>
        <w:shd w:val="clear" w:color="auto" w:fill="FFFFFF"/>
        <w:autoSpaceDE w:val="0"/>
        <w:autoSpaceDN w:val="0"/>
        <w:adjustRightInd w:val="0"/>
        <w:spacing w:line="276" w:lineRule="auto"/>
        <w:ind w:firstLine="0"/>
        <w:jc w:val="center"/>
        <w:rPr>
          <w:rFonts w:eastAsia="Calibri"/>
          <w:b/>
          <w:bCs/>
          <w:caps/>
          <w:color w:val="000000"/>
          <w:spacing w:val="1"/>
          <w:szCs w:val="28"/>
        </w:rPr>
      </w:pPr>
      <w:r w:rsidRPr="00A21B0D">
        <w:rPr>
          <w:b/>
          <w:bCs/>
          <w:color w:val="000000" w:themeColor="text1"/>
        </w:rPr>
        <w:t>объекта в AR-приложениях</w:t>
      </w:r>
    </w:p>
    <w:p w14:paraId="0030779F" w14:textId="77777777" w:rsidR="0023519F" w:rsidRDefault="0023519F">
      <w:pPr>
        <w:shd w:val="clear" w:color="auto" w:fill="FFFFFF"/>
        <w:autoSpaceDE w:val="0"/>
        <w:autoSpaceDN w:val="0"/>
        <w:adjustRightInd w:val="0"/>
        <w:spacing w:line="276" w:lineRule="auto"/>
        <w:jc w:val="center"/>
        <w:rPr>
          <w:rFonts w:eastAsia="Calibri"/>
          <w:caps/>
          <w:color w:val="000000"/>
          <w:spacing w:val="1"/>
          <w:szCs w:val="28"/>
        </w:rPr>
      </w:pPr>
    </w:p>
    <w:p w14:paraId="003077A0" w14:textId="77777777" w:rsidR="0023519F" w:rsidRDefault="00A9276E">
      <w:pPr>
        <w:ind w:firstLine="0"/>
        <w:rPr>
          <w:color w:val="000000"/>
          <w:spacing w:val="1"/>
          <w:szCs w:val="28"/>
        </w:rPr>
      </w:pPr>
      <w:r>
        <w:rPr>
          <w:color w:val="000000"/>
          <w:spacing w:val="1"/>
          <w:szCs w:val="28"/>
        </w:rPr>
        <w:t xml:space="preserve">Работу выполнил </w:t>
      </w:r>
      <w:r>
        <w:rPr>
          <w:szCs w:val="28"/>
        </w:rPr>
        <w:t xml:space="preserve">_____________________ </w:t>
      </w:r>
      <w:r w:rsidRPr="000D12B7">
        <w:rPr>
          <w:szCs w:val="28"/>
        </w:rPr>
        <w:t xml:space="preserve">Крючков Артур Максимович </w:t>
      </w:r>
    </w:p>
    <w:p w14:paraId="003077A1" w14:textId="4E1D65E2" w:rsidR="0023519F" w:rsidRDefault="00A9276E">
      <w:pPr>
        <w:ind w:firstLine="0"/>
        <w:rPr>
          <w:szCs w:val="28"/>
        </w:rPr>
      </w:pPr>
      <w:r>
        <w:rPr>
          <w:szCs w:val="28"/>
        </w:rPr>
        <w:t xml:space="preserve">Курс </w:t>
      </w:r>
      <w:r w:rsidR="00A21B0D">
        <w:rPr>
          <w:szCs w:val="28"/>
        </w:rPr>
        <w:t>3</w:t>
      </w:r>
    </w:p>
    <w:p w14:paraId="003077A2" w14:textId="77777777" w:rsidR="0023519F" w:rsidRDefault="00A9276E">
      <w:pPr>
        <w:ind w:firstLine="0"/>
        <w:rPr>
          <w:szCs w:val="28"/>
        </w:rPr>
      </w:pPr>
      <w:r>
        <w:rPr>
          <w:szCs w:val="28"/>
        </w:rPr>
        <w:t>Направление подготовки 09.03.02 Информационные системы и технологии</w:t>
      </w:r>
    </w:p>
    <w:p w14:paraId="003077A3" w14:textId="77777777" w:rsidR="0023519F" w:rsidRDefault="00A9276E">
      <w:pPr>
        <w:ind w:firstLine="0"/>
        <w:rPr>
          <w:color w:val="000000"/>
          <w:spacing w:val="1"/>
          <w:szCs w:val="28"/>
        </w:rPr>
      </w:pPr>
      <w:r>
        <w:rPr>
          <w:color w:val="000000"/>
          <w:spacing w:val="1"/>
          <w:szCs w:val="28"/>
        </w:rPr>
        <w:t>Научный руководитель</w:t>
      </w:r>
    </w:p>
    <w:p w14:paraId="003077A4" w14:textId="77777777" w:rsidR="0023519F" w:rsidRDefault="00E96B11">
      <w:pPr>
        <w:ind w:firstLine="0"/>
        <w:rPr>
          <w:color w:val="000000"/>
          <w:spacing w:val="1"/>
          <w:sz w:val="16"/>
          <w:szCs w:val="16"/>
        </w:rPr>
      </w:pPr>
      <w:r>
        <w:rPr>
          <w:color w:val="000000"/>
          <w:spacing w:val="1"/>
          <w:szCs w:val="28"/>
        </w:rPr>
        <w:t>канд. биол. наук, д</w:t>
      </w:r>
      <w:r w:rsidR="00A9276E">
        <w:rPr>
          <w:color w:val="000000"/>
          <w:spacing w:val="1"/>
          <w:szCs w:val="28"/>
        </w:rPr>
        <w:t>оцент ________________________________Н.Н. Куликова</w:t>
      </w:r>
    </w:p>
    <w:p w14:paraId="003077A5" w14:textId="0FD585E7" w:rsidR="0023519F" w:rsidRDefault="00A9276E">
      <w:pPr>
        <w:ind w:firstLine="0"/>
        <w:jc w:val="left"/>
        <w:rPr>
          <w:color w:val="000000"/>
          <w:spacing w:val="1"/>
          <w:szCs w:val="28"/>
        </w:rPr>
      </w:pPr>
      <w:proofErr w:type="spellStart"/>
      <w:r>
        <w:rPr>
          <w:color w:val="000000"/>
          <w:spacing w:val="1"/>
          <w:szCs w:val="28"/>
        </w:rPr>
        <w:t>Нормоконтролер</w:t>
      </w:r>
      <w:proofErr w:type="spellEnd"/>
      <w:r>
        <w:rPr>
          <w:color w:val="000000"/>
          <w:spacing w:val="1"/>
          <w:szCs w:val="28"/>
        </w:rPr>
        <w:t xml:space="preserve">, преподаватель __________________ </w:t>
      </w:r>
      <w:r w:rsidR="00A21B0D">
        <w:rPr>
          <w:color w:val="000000"/>
          <w:spacing w:val="1"/>
          <w:szCs w:val="28"/>
        </w:rPr>
        <w:t>-</w:t>
      </w:r>
    </w:p>
    <w:p w14:paraId="003077A6" w14:textId="77777777" w:rsidR="0023519F" w:rsidRDefault="0023519F">
      <w:pPr>
        <w:jc w:val="center"/>
        <w:rPr>
          <w:bCs/>
          <w:szCs w:val="28"/>
        </w:rPr>
      </w:pPr>
    </w:p>
    <w:p w14:paraId="003077A7" w14:textId="77777777" w:rsidR="004A0F38" w:rsidRDefault="004A0F38">
      <w:pPr>
        <w:jc w:val="center"/>
        <w:rPr>
          <w:bCs/>
          <w:szCs w:val="28"/>
        </w:rPr>
      </w:pPr>
    </w:p>
    <w:p w14:paraId="003077A8" w14:textId="77777777" w:rsidR="0023519F" w:rsidRDefault="0023519F">
      <w:pPr>
        <w:jc w:val="center"/>
        <w:rPr>
          <w:bCs/>
          <w:szCs w:val="28"/>
        </w:rPr>
      </w:pPr>
    </w:p>
    <w:p w14:paraId="003077A9" w14:textId="77777777" w:rsidR="000D12B7" w:rsidRDefault="000D12B7" w:rsidP="000D12B7">
      <w:pPr>
        <w:jc w:val="center"/>
        <w:rPr>
          <w:bCs/>
          <w:szCs w:val="28"/>
        </w:rPr>
      </w:pPr>
    </w:p>
    <w:p w14:paraId="003077AA" w14:textId="77777777" w:rsidR="000D12B7" w:rsidRDefault="000D12B7" w:rsidP="000D12B7">
      <w:pPr>
        <w:jc w:val="center"/>
        <w:rPr>
          <w:bCs/>
          <w:szCs w:val="28"/>
        </w:rPr>
      </w:pPr>
    </w:p>
    <w:p w14:paraId="003077AB" w14:textId="77777777" w:rsidR="000D12B7" w:rsidRDefault="000D12B7" w:rsidP="000D12B7">
      <w:pPr>
        <w:jc w:val="center"/>
        <w:rPr>
          <w:bCs/>
          <w:szCs w:val="28"/>
        </w:rPr>
      </w:pPr>
    </w:p>
    <w:p w14:paraId="003077AC" w14:textId="77777777" w:rsidR="000D12B7" w:rsidRDefault="000D12B7" w:rsidP="000D12B7">
      <w:pPr>
        <w:jc w:val="center"/>
        <w:rPr>
          <w:bCs/>
          <w:szCs w:val="28"/>
        </w:rPr>
      </w:pPr>
    </w:p>
    <w:p w14:paraId="003077AD" w14:textId="77777777" w:rsidR="000D12B7" w:rsidRPr="00D45A07" w:rsidRDefault="000D12B7">
      <w:pPr>
        <w:jc w:val="center"/>
        <w:rPr>
          <w:bCs/>
          <w:szCs w:val="28"/>
        </w:rPr>
      </w:pPr>
    </w:p>
    <w:p w14:paraId="003077AE" w14:textId="77777777" w:rsidR="000D12B7" w:rsidRPr="00D45A07" w:rsidRDefault="000D12B7">
      <w:pPr>
        <w:jc w:val="center"/>
        <w:rPr>
          <w:bCs/>
          <w:szCs w:val="28"/>
        </w:rPr>
      </w:pPr>
    </w:p>
    <w:p w14:paraId="003077AF" w14:textId="77777777" w:rsidR="0023519F" w:rsidRDefault="00A9276E" w:rsidP="00980EBC">
      <w:pPr>
        <w:ind w:firstLine="0"/>
        <w:jc w:val="center"/>
        <w:rPr>
          <w:bCs/>
          <w:szCs w:val="28"/>
        </w:rPr>
      </w:pPr>
      <w:r>
        <w:rPr>
          <w:bCs/>
          <w:szCs w:val="28"/>
        </w:rPr>
        <w:t>Краснодар</w:t>
      </w:r>
    </w:p>
    <w:p w14:paraId="003077B0" w14:textId="1E5B7161" w:rsidR="0023519F" w:rsidRDefault="00A9276E" w:rsidP="00980EBC">
      <w:pPr>
        <w:ind w:firstLine="0"/>
        <w:jc w:val="center"/>
        <w:rPr>
          <w:bCs/>
          <w:szCs w:val="28"/>
        </w:rPr>
      </w:pPr>
      <w:r>
        <w:rPr>
          <w:bCs/>
          <w:szCs w:val="28"/>
        </w:rPr>
        <w:t>202</w:t>
      </w:r>
      <w:r w:rsidR="00A21B0D">
        <w:rPr>
          <w:bCs/>
          <w:szCs w:val="28"/>
        </w:rPr>
        <w:t>6</w:t>
      </w:r>
    </w:p>
    <w:sdt>
      <w:sdtPr>
        <w:rPr>
          <w:rFonts w:cs="Times New Roman"/>
          <w:b w:val="0"/>
          <w:caps w:val="0"/>
          <w:sz w:val="28"/>
          <w:szCs w:val="24"/>
          <w:lang w:eastAsia="ru-RU"/>
        </w:rPr>
        <w:id w:val="-105585817"/>
        <w:docPartObj>
          <w:docPartGallery w:val="Table of Contents"/>
          <w:docPartUnique/>
        </w:docPartObj>
      </w:sdtPr>
      <w:sdtEndPr/>
      <w:sdtContent>
        <w:p w14:paraId="003077B1" w14:textId="77777777" w:rsidR="009C72DA" w:rsidRPr="00E74A9A" w:rsidRDefault="009C72DA" w:rsidP="00A60946">
          <w:pPr>
            <w:pStyle w:val="Afd"/>
            <w:rPr>
              <w:rFonts w:cs="Times New Roman"/>
              <w:b w:val="0"/>
              <w:szCs w:val="32"/>
            </w:rPr>
          </w:pPr>
          <w:r w:rsidRPr="00E74A9A">
            <w:rPr>
              <w:rFonts w:cs="Times New Roman"/>
              <w:b w:val="0"/>
              <w:szCs w:val="32"/>
            </w:rPr>
            <w:t>Содержание</w:t>
          </w:r>
        </w:p>
        <w:p w14:paraId="41439329" w14:textId="6F0A1B41" w:rsidR="00E74A9A" w:rsidRPr="00E74A9A" w:rsidRDefault="009C72D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r w:rsidRPr="00E74A9A">
            <w:rPr>
              <w:b w:val="0"/>
            </w:rPr>
            <w:fldChar w:fldCharType="begin"/>
          </w:r>
          <w:r w:rsidRPr="00E74A9A">
            <w:rPr>
              <w:b w:val="0"/>
            </w:rPr>
            <w:instrText xml:space="preserve"> TOC \o "1-3" \h \z \u </w:instrText>
          </w:r>
          <w:r w:rsidRPr="00E74A9A">
            <w:rPr>
              <w:b w:val="0"/>
            </w:rPr>
            <w:fldChar w:fldCharType="separate"/>
          </w:r>
          <w:hyperlink w:anchor="_Toc230133450" w:history="1">
            <w:r w:rsidR="00E74A9A" w:rsidRPr="00E74A9A">
              <w:rPr>
                <w:rStyle w:val="ad"/>
                <w:b w:val="0"/>
              </w:rPr>
              <w:t>Перечень сокращений и обозначений</w:t>
            </w:r>
            <w:r w:rsidR="00E74A9A" w:rsidRPr="00E74A9A">
              <w:rPr>
                <w:b w:val="0"/>
                <w:webHidden/>
              </w:rPr>
              <w:tab/>
            </w:r>
            <w:r w:rsidR="00E74A9A" w:rsidRPr="00E74A9A">
              <w:rPr>
                <w:b w:val="0"/>
                <w:webHidden/>
              </w:rPr>
              <w:fldChar w:fldCharType="begin"/>
            </w:r>
            <w:r w:rsidR="00E74A9A" w:rsidRPr="00E74A9A">
              <w:rPr>
                <w:b w:val="0"/>
                <w:webHidden/>
              </w:rPr>
              <w:instrText xml:space="preserve"> PAGEREF _Toc230133450 \h </w:instrText>
            </w:r>
            <w:r w:rsidR="00E74A9A" w:rsidRPr="00E74A9A">
              <w:rPr>
                <w:b w:val="0"/>
                <w:webHidden/>
              </w:rPr>
            </w:r>
            <w:r w:rsidR="00E74A9A" w:rsidRPr="00E74A9A">
              <w:rPr>
                <w:b w:val="0"/>
                <w:webHidden/>
              </w:rPr>
              <w:fldChar w:fldCharType="separate"/>
            </w:r>
            <w:r w:rsidR="00B9246D">
              <w:rPr>
                <w:b w:val="0"/>
                <w:webHidden/>
              </w:rPr>
              <w:t>3</w:t>
            </w:r>
            <w:r w:rsidR="00E74A9A" w:rsidRPr="00E74A9A">
              <w:rPr>
                <w:b w:val="0"/>
                <w:webHidden/>
              </w:rPr>
              <w:fldChar w:fldCharType="end"/>
            </w:r>
          </w:hyperlink>
        </w:p>
        <w:p w14:paraId="587171DF" w14:textId="11AD13F3" w:rsidR="00E74A9A" w:rsidRPr="00E74A9A" w:rsidRDefault="00B9246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hyperlink w:anchor="_Toc230133451" w:history="1">
            <w:r w:rsidR="00E74A9A" w:rsidRPr="00E74A9A">
              <w:rPr>
                <w:rStyle w:val="ad"/>
                <w:rFonts w:cs="Times New Roman"/>
                <w:b w:val="0"/>
              </w:rPr>
              <w:t>ВВЕДЕНИЕ</w:t>
            </w:r>
            <w:r w:rsidR="00E74A9A" w:rsidRPr="00E74A9A">
              <w:rPr>
                <w:b w:val="0"/>
                <w:webHidden/>
              </w:rPr>
              <w:tab/>
            </w:r>
            <w:r w:rsidR="00E74A9A" w:rsidRPr="00E74A9A">
              <w:rPr>
                <w:b w:val="0"/>
                <w:webHidden/>
              </w:rPr>
              <w:fldChar w:fldCharType="begin"/>
            </w:r>
            <w:r w:rsidR="00E74A9A" w:rsidRPr="00E74A9A">
              <w:rPr>
                <w:b w:val="0"/>
                <w:webHidden/>
              </w:rPr>
              <w:instrText xml:space="preserve"> PAGEREF _Toc230133451 \h </w:instrText>
            </w:r>
            <w:r w:rsidR="00E74A9A" w:rsidRPr="00E74A9A">
              <w:rPr>
                <w:b w:val="0"/>
                <w:webHidden/>
              </w:rPr>
            </w:r>
            <w:r w:rsidR="00E74A9A" w:rsidRPr="00E74A9A">
              <w:rPr>
                <w:b w:val="0"/>
                <w:webHidden/>
              </w:rPr>
              <w:fldChar w:fldCharType="separate"/>
            </w:r>
            <w:r>
              <w:rPr>
                <w:b w:val="0"/>
                <w:webHidden/>
              </w:rPr>
              <w:t>4</w:t>
            </w:r>
            <w:r w:rsidR="00E74A9A" w:rsidRPr="00E74A9A">
              <w:rPr>
                <w:b w:val="0"/>
                <w:webHidden/>
              </w:rPr>
              <w:fldChar w:fldCharType="end"/>
            </w:r>
          </w:hyperlink>
        </w:p>
        <w:p w14:paraId="132A657C" w14:textId="1B45B145" w:rsidR="00E74A9A" w:rsidRPr="00E74A9A" w:rsidRDefault="00B9246D">
          <w:pPr>
            <w:pStyle w:val="11"/>
            <w:tabs>
              <w:tab w:val="left" w:pos="561"/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hyperlink w:anchor="_Toc230133452" w:history="1">
            <w:r w:rsidR="00E74A9A" w:rsidRPr="00E74A9A">
              <w:rPr>
                <w:rStyle w:val="ad"/>
                <w:b w:val="0"/>
              </w:rPr>
              <w:t>1</w:t>
            </w:r>
            <w:r w:rsidR="00E74A9A" w:rsidRPr="00E74A9A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="00E74A9A" w:rsidRPr="00E74A9A">
              <w:rPr>
                <w:rStyle w:val="ad"/>
                <w:b w:val="0"/>
              </w:rPr>
              <w:t>Теоретические основы позиционирования объектов в дополненной реальности</w:t>
            </w:r>
            <w:r w:rsidR="00E74A9A" w:rsidRPr="00E74A9A">
              <w:rPr>
                <w:b w:val="0"/>
                <w:webHidden/>
              </w:rPr>
              <w:tab/>
            </w:r>
            <w:r w:rsidR="00E74A9A" w:rsidRPr="00E74A9A">
              <w:rPr>
                <w:b w:val="0"/>
                <w:webHidden/>
              </w:rPr>
              <w:fldChar w:fldCharType="begin"/>
            </w:r>
            <w:r w:rsidR="00E74A9A" w:rsidRPr="00E74A9A">
              <w:rPr>
                <w:b w:val="0"/>
                <w:webHidden/>
              </w:rPr>
              <w:instrText xml:space="preserve"> PAGEREF _Toc230133452 \h </w:instrText>
            </w:r>
            <w:r w:rsidR="00E74A9A" w:rsidRPr="00E74A9A">
              <w:rPr>
                <w:b w:val="0"/>
                <w:webHidden/>
              </w:rPr>
            </w:r>
            <w:r w:rsidR="00E74A9A" w:rsidRPr="00E74A9A">
              <w:rPr>
                <w:b w:val="0"/>
                <w:webHidden/>
              </w:rPr>
              <w:fldChar w:fldCharType="separate"/>
            </w:r>
            <w:r>
              <w:rPr>
                <w:b w:val="0"/>
                <w:webHidden/>
              </w:rPr>
              <w:t>6</w:t>
            </w:r>
            <w:r w:rsidR="00E74A9A" w:rsidRPr="00E74A9A">
              <w:rPr>
                <w:b w:val="0"/>
                <w:webHidden/>
              </w:rPr>
              <w:fldChar w:fldCharType="end"/>
            </w:r>
          </w:hyperlink>
        </w:p>
        <w:p w14:paraId="5C8407FB" w14:textId="4D975C2E" w:rsidR="00E74A9A" w:rsidRPr="00E74A9A" w:rsidRDefault="00B9246D">
          <w:pPr>
            <w:pStyle w:val="21"/>
            <w:tabs>
              <w:tab w:val="left" w:pos="1120"/>
              <w:tab w:val="right" w:leader="dot" w:pos="9345"/>
            </w:tabs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0133453" w:history="1">
            <w:r w:rsidR="00E74A9A" w:rsidRPr="00E74A9A">
              <w:rPr>
                <w:rStyle w:val="ad"/>
              </w:rPr>
              <w:t>1.1</w:t>
            </w:r>
            <w:r w:rsidR="00E74A9A" w:rsidRPr="00E74A9A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E74A9A" w:rsidRPr="00E74A9A">
              <w:rPr>
                <w:rStyle w:val="ad"/>
              </w:rPr>
              <w:t>Принципы работы систем трекинга в мобильных AR-приложениях</w:t>
            </w:r>
            <w:r w:rsidR="00E74A9A" w:rsidRPr="00E74A9A">
              <w:rPr>
                <w:webHidden/>
              </w:rPr>
              <w:tab/>
            </w:r>
            <w:r w:rsidR="00E74A9A" w:rsidRPr="00E74A9A">
              <w:rPr>
                <w:webHidden/>
              </w:rPr>
              <w:fldChar w:fldCharType="begin"/>
            </w:r>
            <w:r w:rsidR="00E74A9A" w:rsidRPr="00E74A9A">
              <w:rPr>
                <w:webHidden/>
              </w:rPr>
              <w:instrText xml:space="preserve"> PAGEREF _Toc230133453 \h </w:instrText>
            </w:r>
            <w:r w:rsidR="00E74A9A" w:rsidRPr="00E74A9A">
              <w:rPr>
                <w:webHidden/>
              </w:rPr>
            </w:r>
            <w:r w:rsidR="00E74A9A" w:rsidRPr="00E74A9A"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 w:rsidR="00E74A9A" w:rsidRPr="00E74A9A">
              <w:rPr>
                <w:webHidden/>
              </w:rPr>
              <w:fldChar w:fldCharType="end"/>
            </w:r>
          </w:hyperlink>
        </w:p>
        <w:p w14:paraId="50332264" w14:textId="2FCC234F" w:rsidR="00E74A9A" w:rsidRPr="00E74A9A" w:rsidRDefault="00B9246D">
          <w:pPr>
            <w:pStyle w:val="21"/>
            <w:tabs>
              <w:tab w:val="left" w:pos="1120"/>
              <w:tab w:val="right" w:leader="dot" w:pos="9345"/>
            </w:tabs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0133454" w:history="1">
            <w:r w:rsidR="00E74A9A" w:rsidRPr="00E74A9A">
              <w:rPr>
                <w:rStyle w:val="ad"/>
              </w:rPr>
              <w:t>1.2</w:t>
            </w:r>
            <w:r w:rsidR="00E74A9A" w:rsidRPr="00E74A9A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E74A9A" w:rsidRPr="00E74A9A">
              <w:rPr>
                <w:rStyle w:val="ad"/>
              </w:rPr>
              <w:t>Пространственные системы координат: локальное и мировое пространство в AR</w:t>
            </w:r>
            <w:r w:rsidR="00E74A9A" w:rsidRPr="00E74A9A">
              <w:rPr>
                <w:webHidden/>
              </w:rPr>
              <w:tab/>
            </w:r>
            <w:r w:rsidR="00E74A9A" w:rsidRPr="00E74A9A">
              <w:rPr>
                <w:webHidden/>
              </w:rPr>
              <w:fldChar w:fldCharType="begin"/>
            </w:r>
            <w:r w:rsidR="00E74A9A" w:rsidRPr="00E74A9A">
              <w:rPr>
                <w:webHidden/>
              </w:rPr>
              <w:instrText xml:space="preserve"> PAGEREF _Toc230133454 \h </w:instrText>
            </w:r>
            <w:r w:rsidR="00E74A9A" w:rsidRPr="00E74A9A">
              <w:rPr>
                <w:webHidden/>
              </w:rPr>
            </w:r>
            <w:r w:rsidR="00E74A9A" w:rsidRPr="00E74A9A"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 w:rsidR="00E74A9A" w:rsidRPr="00E74A9A">
              <w:rPr>
                <w:webHidden/>
              </w:rPr>
              <w:fldChar w:fldCharType="end"/>
            </w:r>
          </w:hyperlink>
        </w:p>
        <w:p w14:paraId="54BB39FB" w14:textId="73C5D3ED" w:rsidR="00E74A9A" w:rsidRPr="00E74A9A" w:rsidRDefault="00B9246D">
          <w:pPr>
            <w:pStyle w:val="21"/>
            <w:tabs>
              <w:tab w:val="left" w:pos="1120"/>
              <w:tab w:val="right" w:leader="dot" w:pos="9345"/>
            </w:tabs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0133455" w:history="1">
            <w:r w:rsidR="00E74A9A" w:rsidRPr="00E74A9A">
              <w:rPr>
                <w:rStyle w:val="ad"/>
              </w:rPr>
              <w:t>1.3</w:t>
            </w:r>
            <w:r w:rsidR="00E74A9A" w:rsidRPr="00E74A9A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E74A9A" w:rsidRPr="00E74A9A">
              <w:rPr>
                <w:rStyle w:val="ad"/>
              </w:rPr>
              <w:t>Проблемы позиционирования и методы корректировки пространственных координат</w:t>
            </w:r>
            <w:r w:rsidR="00E74A9A" w:rsidRPr="00E74A9A">
              <w:rPr>
                <w:webHidden/>
              </w:rPr>
              <w:tab/>
            </w:r>
            <w:r w:rsidR="00E74A9A" w:rsidRPr="00E74A9A">
              <w:rPr>
                <w:webHidden/>
              </w:rPr>
              <w:fldChar w:fldCharType="begin"/>
            </w:r>
            <w:r w:rsidR="00E74A9A" w:rsidRPr="00E74A9A">
              <w:rPr>
                <w:webHidden/>
              </w:rPr>
              <w:instrText xml:space="preserve"> PAGEREF _Toc230133455 \h </w:instrText>
            </w:r>
            <w:r w:rsidR="00E74A9A" w:rsidRPr="00E74A9A">
              <w:rPr>
                <w:webHidden/>
              </w:rPr>
            </w:r>
            <w:r w:rsidR="00E74A9A" w:rsidRPr="00E74A9A"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 w:rsidR="00E74A9A" w:rsidRPr="00E74A9A">
              <w:rPr>
                <w:webHidden/>
              </w:rPr>
              <w:fldChar w:fldCharType="end"/>
            </w:r>
          </w:hyperlink>
        </w:p>
        <w:p w14:paraId="2DAC425A" w14:textId="104470E5" w:rsidR="00E74A9A" w:rsidRPr="00E74A9A" w:rsidRDefault="00B9246D">
          <w:pPr>
            <w:pStyle w:val="11"/>
            <w:tabs>
              <w:tab w:val="left" w:pos="561"/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hyperlink w:anchor="_Toc230133456" w:history="1">
            <w:r w:rsidR="00E74A9A" w:rsidRPr="00E74A9A">
              <w:rPr>
                <w:rStyle w:val="ad"/>
                <w:b w:val="0"/>
              </w:rPr>
              <w:t>2</w:t>
            </w:r>
            <w:r w:rsidR="00E74A9A" w:rsidRPr="00E74A9A"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="00E74A9A" w:rsidRPr="00E74A9A">
              <w:rPr>
                <w:rStyle w:val="ad"/>
                <w:b w:val="0"/>
              </w:rPr>
              <w:t>Разработка AR-приложения с применением методов корректировки координат</w:t>
            </w:r>
            <w:r w:rsidR="00E74A9A" w:rsidRPr="00E74A9A">
              <w:rPr>
                <w:b w:val="0"/>
                <w:webHidden/>
              </w:rPr>
              <w:tab/>
            </w:r>
            <w:r w:rsidR="00E74A9A" w:rsidRPr="00E74A9A">
              <w:rPr>
                <w:b w:val="0"/>
                <w:webHidden/>
              </w:rPr>
              <w:fldChar w:fldCharType="begin"/>
            </w:r>
            <w:r w:rsidR="00E74A9A" w:rsidRPr="00E74A9A">
              <w:rPr>
                <w:b w:val="0"/>
                <w:webHidden/>
              </w:rPr>
              <w:instrText xml:space="preserve"> PAGEREF _Toc230133456 \h </w:instrText>
            </w:r>
            <w:r w:rsidR="00E74A9A" w:rsidRPr="00E74A9A">
              <w:rPr>
                <w:b w:val="0"/>
                <w:webHidden/>
              </w:rPr>
            </w:r>
            <w:r w:rsidR="00E74A9A" w:rsidRPr="00E74A9A">
              <w:rPr>
                <w:b w:val="0"/>
                <w:webHidden/>
              </w:rPr>
              <w:fldChar w:fldCharType="separate"/>
            </w:r>
            <w:r>
              <w:rPr>
                <w:b w:val="0"/>
                <w:webHidden/>
              </w:rPr>
              <w:t>12</w:t>
            </w:r>
            <w:r w:rsidR="00E74A9A" w:rsidRPr="00E74A9A">
              <w:rPr>
                <w:b w:val="0"/>
                <w:webHidden/>
              </w:rPr>
              <w:fldChar w:fldCharType="end"/>
            </w:r>
          </w:hyperlink>
        </w:p>
        <w:p w14:paraId="447A4D50" w14:textId="52477567" w:rsidR="00E74A9A" w:rsidRPr="00E74A9A" w:rsidRDefault="00B9246D">
          <w:pPr>
            <w:pStyle w:val="21"/>
            <w:tabs>
              <w:tab w:val="left" w:pos="1120"/>
              <w:tab w:val="right" w:leader="dot" w:pos="9345"/>
            </w:tabs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0133457" w:history="1">
            <w:r w:rsidR="00E74A9A" w:rsidRPr="00E74A9A">
              <w:rPr>
                <w:rStyle w:val="ad"/>
              </w:rPr>
              <w:t>2.1</w:t>
            </w:r>
            <w:r w:rsidR="00E74A9A" w:rsidRPr="00E74A9A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E74A9A" w:rsidRPr="00E74A9A">
              <w:rPr>
                <w:rStyle w:val="ad"/>
              </w:rPr>
              <w:t>Выбор и обоснование инструментария.</w:t>
            </w:r>
            <w:r w:rsidR="00E74A9A" w:rsidRPr="00E74A9A">
              <w:rPr>
                <w:webHidden/>
              </w:rPr>
              <w:tab/>
            </w:r>
            <w:r w:rsidR="00E74A9A" w:rsidRPr="00E74A9A">
              <w:rPr>
                <w:webHidden/>
              </w:rPr>
              <w:fldChar w:fldCharType="begin"/>
            </w:r>
            <w:r w:rsidR="00E74A9A" w:rsidRPr="00E74A9A">
              <w:rPr>
                <w:webHidden/>
              </w:rPr>
              <w:instrText xml:space="preserve"> PAGEREF _Toc230133457 \h </w:instrText>
            </w:r>
            <w:r w:rsidR="00E74A9A" w:rsidRPr="00E74A9A">
              <w:rPr>
                <w:webHidden/>
              </w:rPr>
            </w:r>
            <w:r w:rsidR="00E74A9A" w:rsidRPr="00E74A9A"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 w:rsidR="00E74A9A" w:rsidRPr="00E74A9A">
              <w:rPr>
                <w:webHidden/>
              </w:rPr>
              <w:fldChar w:fldCharType="end"/>
            </w:r>
          </w:hyperlink>
        </w:p>
        <w:p w14:paraId="22F4CF01" w14:textId="51834B8C" w:rsidR="00E74A9A" w:rsidRPr="00E74A9A" w:rsidRDefault="00B9246D">
          <w:pPr>
            <w:pStyle w:val="21"/>
            <w:tabs>
              <w:tab w:val="left" w:pos="1120"/>
              <w:tab w:val="right" w:leader="dot" w:pos="9345"/>
            </w:tabs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0133458" w:history="1">
            <w:r w:rsidR="00E74A9A" w:rsidRPr="00E74A9A">
              <w:rPr>
                <w:rStyle w:val="ad"/>
              </w:rPr>
              <w:t>2.2</w:t>
            </w:r>
            <w:r w:rsidR="00E74A9A" w:rsidRPr="00E74A9A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E74A9A" w:rsidRPr="00E74A9A">
              <w:rPr>
                <w:rStyle w:val="ad"/>
              </w:rPr>
              <w:t>Настройка системы Image Tracking и архитектура приложения.</w:t>
            </w:r>
            <w:r w:rsidR="00E74A9A" w:rsidRPr="00E74A9A">
              <w:rPr>
                <w:webHidden/>
              </w:rPr>
              <w:tab/>
            </w:r>
            <w:r w:rsidR="00E74A9A" w:rsidRPr="00E74A9A">
              <w:rPr>
                <w:webHidden/>
              </w:rPr>
              <w:fldChar w:fldCharType="begin"/>
            </w:r>
            <w:r w:rsidR="00E74A9A" w:rsidRPr="00E74A9A">
              <w:rPr>
                <w:webHidden/>
              </w:rPr>
              <w:instrText xml:space="preserve"> PAGEREF _Toc230133458 \h </w:instrText>
            </w:r>
            <w:r w:rsidR="00E74A9A" w:rsidRPr="00E74A9A">
              <w:rPr>
                <w:webHidden/>
              </w:rPr>
            </w:r>
            <w:r w:rsidR="00E74A9A" w:rsidRPr="00E74A9A"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 w:rsidR="00E74A9A" w:rsidRPr="00E74A9A">
              <w:rPr>
                <w:webHidden/>
              </w:rPr>
              <w:fldChar w:fldCharType="end"/>
            </w:r>
          </w:hyperlink>
        </w:p>
        <w:p w14:paraId="24B62425" w14:textId="616C9408" w:rsidR="00E74A9A" w:rsidRPr="00E74A9A" w:rsidRDefault="00B9246D">
          <w:pPr>
            <w:pStyle w:val="21"/>
            <w:tabs>
              <w:tab w:val="left" w:pos="1120"/>
              <w:tab w:val="right" w:leader="dot" w:pos="9345"/>
            </w:tabs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0133459" w:history="1">
            <w:r w:rsidR="00E74A9A" w:rsidRPr="00E74A9A">
              <w:rPr>
                <w:rStyle w:val="ad"/>
              </w:rPr>
              <w:t>2.3</w:t>
            </w:r>
            <w:r w:rsidR="00E74A9A" w:rsidRPr="00E74A9A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E74A9A" w:rsidRPr="00E74A9A">
              <w:rPr>
                <w:rStyle w:val="ad"/>
              </w:rPr>
              <w:t>Программная реализация трансформации координат (от локальных координат маркера к мировым).</w:t>
            </w:r>
            <w:r w:rsidR="00E74A9A" w:rsidRPr="00E74A9A">
              <w:rPr>
                <w:webHidden/>
              </w:rPr>
              <w:tab/>
            </w:r>
            <w:r w:rsidR="00E74A9A" w:rsidRPr="00E74A9A">
              <w:rPr>
                <w:webHidden/>
              </w:rPr>
              <w:fldChar w:fldCharType="begin"/>
            </w:r>
            <w:r w:rsidR="00E74A9A" w:rsidRPr="00E74A9A">
              <w:rPr>
                <w:webHidden/>
              </w:rPr>
              <w:instrText xml:space="preserve"> PAGEREF _Toc230133459 \h </w:instrText>
            </w:r>
            <w:r w:rsidR="00E74A9A" w:rsidRPr="00E74A9A">
              <w:rPr>
                <w:webHidden/>
              </w:rPr>
            </w:r>
            <w:r w:rsidR="00E74A9A" w:rsidRPr="00E74A9A"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 w:rsidR="00E74A9A" w:rsidRPr="00E74A9A">
              <w:rPr>
                <w:webHidden/>
              </w:rPr>
              <w:fldChar w:fldCharType="end"/>
            </w:r>
          </w:hyperlink>
        </w:p>
        <w:p w14:paraId="7A955D8E" w14:textId="1A75CB35" w:rsidR="00E74A9A" w:rsidRPr="00E74A9A" w:rsidRDefault="00B9246D">
          <w:pPr>
            <w:pStyle w:val="21"/>
            <w:tabs>
              <w:tab w:val="left" w:pos="1120"/>
              <w:tab w:val="right" w:leader="dot" w:pos="9345"/>
            </w:tabs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0133460" w:history="1">
            <w:r w:rsidR="00E74A9A" w:rsidRPr="00E74A9A">
              <w:rPr>
                <w:rStyle w:val="ad"/>
              </w:rPr>
              <w:t>2.4</w:t>
            </w:r>
            <w:r w:rsidR="00E74A9A" w:rsidRPr="00E74A9A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E74A9A" w:rsidRPr="00E74A9A">
              <w:rPr>
                <w:rStyle w:val="ad"/>
              </w:rPr>
              <w:t>Практическое применение корректировок.</w:t>
            </w:r>
            <w:r w:rsidR="00E74A9A" w:rsidRPr="00E74A9A">
              <w:rPr>
                <w:webHidden/>
              </w:rPr>
              <w:tab/>
            </w:r>
            <w:r w:rsidR="00E74A9A" w:rsidRPr="00E74A9A">
              <w:rPr>
                <w:webHidden/>
              </w:rPr>
              <w:fldChar w:fldCharType="begin"/>
            </w:r>
            <w:r w:rsidR="00E74A9A" w:rsidRPr="00E74A9A">
              <w:rPr>
                <w:webHidden/>
              </w:rPr>
              <w:instrText xml:space="preserve"> PAGEREF _Toc230133460 \h </w:instrText>
            </w:r>
            <w:r w:rsidR="00E74A9A" w:rsidRPr="00E74A9A">
              <w:rPr>
                <w:webHidden/>
              </w:rPr>
            </w:r>
            <w:r w:rsidR="00E74A9A" w:rsidRPr="00E74A9A"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 w:rsidR="00E74A9A" w:rsidRPr="00E74A9A">
              <w:rPr>
                <w:webHidden/>
              </w:rPr>
              <w:fldChar w:fldCharType="end"/>
            </w:r>
          </w:hyperlink>
        </w:p>
        <w:p w14:paraId="4F3300AE" w14:textId="33677999" w:rsidR="00E74A9A" w:rsidRPr="00E74A9A" w:rsidRDefault="00B9246D">
          <w:pPr>
            <w:pStyle w:val="21"/>
            <w:tabs>
              <w:tab w:val="left" w:pos="1120"/>
              <w:tab w:val="right" w:leader="dot" w:pos="9345"/>
            </w:tabs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230133461" w:history="1">
            <w:r w:rsidR="00E74A9A" w:rsidRPr="00E74A9A">
              <w:rPr>
                <w:rStyle w:val="ad"/>
              </w:rPr>
              <w:t>2.5</w:t>
            </w:r>
            <w:r w:rsidR="00E74A9A" w:rsidRPr="00E74A9A">
              <w:rPr>
                <w:rFonts w:asciiTheme="minorHAnsi" w:eastAsiaTheme="minorEastAsia" w:hAnsiTheme="minorHAnsi" w:cstheme="minorBidi"/>
                <w:sz w:val="22"/>
                <w:szCs w:val="22"/>
                <w:lang w:eastAsia="ru-RU"/>
              </w:rPr>
              <w:tab/>
            </w:r>
            <w:r w:rsidR="00E74A9A" w:rsidRPr="00E74A9A">
              <w:rPr>
                <w:rStyle w:val="ad"/>
              </w:rPr>
              <w:t>Разработка UI-интерфейса в контексте AR-сцены.</w:t>
            </w:r>
            <w:r w:rsidR="00E74A9A" w:rsidRPr="00E74A9A">
              <w:rPr>
                <w:webHidden/>
              </w:rPr>
              <w:tab/>
            </w:r>
            <w:r w:rsidR="00E74A9A" w:rsidRPr="00E74A9A">
              <w:rPr>
                <w:webHidden/>
              </w:rPr>
              <w:fldChar w:fldCharType="begin"/>
            </w:r>
            <w:r w:rsidR="00E74A9A" w:rsidRPr="00E74A9A">
              <w:rPr>
                <w:webHidden/>
              </w:rPr>
              <w:instrText xml:space="preserve"> PAGEREF _Toc230133461 \h </w:instrText>
            </w:r>
            <w:r w:rsidR="00E74A9A" w:rsidRPr="00E74A9A">
              <w:rPr>
                <w:webHidden/>
              </w:rPr>
            </w:r>
            <w:r w:rsidR="00E74A9A" w:rsidRPr="00E74A9A"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 w:rsidR="00E74A9A" w:rsidRPr="00E74A9A">
              <w:rPr>
                <w:webHidden/>
              </w:rPr>
              <w:fldChar w:fldCharType="end"/>
            </w:r>
          </w:hyperlink>
        </w:p>
        <w:p w14:paraId="72ADE2DB" w14:textId="4EE8A504" w:rsidR="00E74A9A" w:rsidRPr="00E74A9A" w:rsidRDefault="00B9246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hyperlink w:anchor="_Toc230133462" w:history="1">
            <w:r w:rsidR="00E74A9A" w:rsidRPr="00E74A9A">
              <w:rPr>
                <w:rStyle w:val="ad"/>
                <w:b w:val="0"/>
              </w:rPr>
              <w:t>ЗАКЛЮЧЕНИЕ</w:t>
            </w:r>
            <w:r w:rsidR="00E74A9A" w:rsidRPr="00E74A9A">
              <w:rPr>
                <w:b w:val="0"/>
                <w:webHidden/>
              </w:rPr>
              <w:tab/>
            </w:r>
            <w:r w:rsidR="00E74A9A" w:rsidRPr="00E74A9A">
              <w:rPr>
                <w:b w:val="0"/>
                <w:webHidden/>
              </w:rPr>
              <w:fldChar w:fldCharType="begin"/>
            </w:r>
            <w:r w:rsidR="00E74A9A" w:rsidRPr="00E74A9A">
              <w:rPr>
                <w:b w:val="0"/>
                <w:webHidden/>
              </w:rPr>
              <w:instrText xml:space="preserve"> PAGEREF _Toc230133462 \h </w:instrText>
            </w:r>
            <w:r w:rsidR="00E74A9A" w:rsidRPr="00E74A9A">
              <w:rPr>
                <w:b w:val="0"/>
                <w:webHidden/>
              </w:rPr>
            </w:r>
            <w:r w:rsidR="00E74A9A" w:rsidRPr="00E74A9A">
              <w:rPr>
                <w:b w:val="0"/>
                <w:webHidden/>
              </w:rPr>
              <w:fldChar w:fldCharType="separate"/>
            </w:r>
            <w:r>
              <w:rPr>
                <w:b w:val="0"/>
                <w:webHidden/>
              </w:rPr>
              <w:t>19</w:t>
            </w:r>
            <w:r w:rsidR="00E74A9A" w:rsidRPr="00E74A9A">
              <w:rPr>
                <w:b w:val="0"/>
                <w:webHidden/>
              </w:rPr>
              <w:fldChar w:fldCharType="end"/>
            </w:r>
          </w:hyperlink>
        </w:p>
        <w:p w14:paraId="13E4EEFC" w14:textId="42086614" w:rsidR="00E74A9A" w:rsidRPr="00E74A9A" w:rsidRDefault="00B9246D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hyperlink w:anchor="_Toc230133463" w:history="1">
            <w:r w:rsidR="00E74A9A" w:rsidRPr="00E74A9A">
              <w:rPr>
                <w:rStyle w:val="ad"/>
                <w:b w:val="0"/>
              </w:rPr>
              <w:t>СПИСОК ИСПОЛЬЗОВАННЫХ ИСТОЧНИКОВ</w:t>
            </w:r>
            <w:r w:rsidR="00E74A9A" w:rsidRPr="00E74A9A">
              <w:rPr>
                <w:b w:val="0"/>
                <w:webHidden/>
              </w:rPr>
              <w:tab/>
            </w:r>
            <w:r w:rsidR="00E74A9A" w:rsidRPr="00E74A9A">
              <w:rPr>
                <w:b w:val="0"/>
                <w:webHidden/>
              </w:rPr>
              <w:fldChar w:fldCharType="begin"/>
            </w:r>
            <w:r w:rsidR="00E74A9A" w:rsidRPr="00E74A9A">
              <w:rPr>
                <w:b w:val="0"/>
                <w:webHidden/>
              </w:rPr>
              <w:instrText xml:space="preserve"> PAGEREF _Toc230133463 \h </w:instrText>
            </w:r>
            <w:r w:rsidR="00E74A9A" w:rsidRPr="00E74A9A">
              <w:rPr>
                <w:b w:val="0"/>
                <w:webHidden/>
              </w:rPr>
            </w:r>
            <w:r w:rsidR="00E74A9A" w:rsidRPr="00E74A9A">
              <w:rPr>
                <w:b w:val="0"/>
                <w:webHidden/>
              </w:rPr>
              <w:fldChar w:fldCharType="separate"/>
            </w:r>
            <w:r>
              <w:rPr>
                <w:b w:val="0"/>
                <w:webHidden/>
              </w:rPr>
              <w:t>21</w:t>
            </w:r>
            <w:r w:rsidR="00E74A9A" w:rsidRPr="00E74A9A">
              <w:rPr>
                <w:b w:val="0"/>
                <w:webHidden/>
              </w:rPr>
              <w:fldChar w:fldCharType="end"/>
            </w:r>
          </w:hyperlink>
        </w:p>
        <w:p w14:paraId="003077BD" w14:textId="50B1041A" w:rsidR="009C72DA" w:rsidRPr="00067AA5" w:rsidRDefault="009C72DA">
          <w:r w:rsidRPr="00E74A9A">
            <w:fldChar w:fldCharType="end"/>
          </w:r>
        </w:p>
      </w:sdtContent>
    </w:sdt>
    <w:p w14:paraId="003077BE" w14:textId="77777777" w:rsidR="0023519F" w:rsidRDefault="0023519F">
      <w:pPr>
        <w:spacing w:after="200" w:line="276" w:lineRule="auto"/>
        <w:ind w:firstLine="0"/>
        <w:jc w:val="left"/>
        <w:rPr>
          <w:color w:val="000000"/>
          <w:szCs w:val="28"/>
        </w:rPr>
      </w:pPr>
    </w:p>
    <w:p w14:paraId="003077BF" w14:textId="17558B44" w:rsidR="0023519F" w:rsidRDefault="00A9276E">
      <w:pPr>
        <w:spacing w:after="200" w:line="276" w:lineRule="auto"/>
        <w:ind w:firstLine="0"/>
        <w:jc w:val="left"/>
        <w:rPr>
          <w:color w:val="000000"/>
          <w:szCs w:val="28"/>
        </w:rPr>
      </w:pPr>
      <w:r w:rsidRPr="000D12B7">
        <w:rPr>
          <w:color w:val="000000"/>
          <w:szCs w:val="28"/>
        </w:rPr>
        <w:br w:type="page"/>
      </w:r>
    </w:p>
    <w:p w14:paraId="003077C0" w14:textId="77777777" w:rsidR="0023519F" w:rsidRPr="00FB49CA" w:rsidRDefault="00A9276E" w:rsidP="00980EBC">
      <w:pPr>
        <w:pStyle w:val="1"/>
        <w:numPr>
          <w:ilvl w:val="0"/>
          <w:numId w:val="0"/>
        </w:numPr>
        <w:jc w:val="center"/>
        <w:rPr>
          <w:sz w:val="27"/>
          <w:szCs w:val="27"/>
        </w:rPr>
      </w:pPr>
      <w:bookmarkStart w:id="2" w:name="_Toc230133450"/>
      <w:r w:rsidRPr="00FB49CA">
        <w:lastRenderedPageBreak/>
        <w:t>Перечень сокращений и обозначений</w:t>
      </w:r>
      <w:bookmarkEnd w:id="2"/>
    </w:p>
    <w:tbl>
      <w:tblPr>
        <w:tblW w:w="1005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4"/>
        <w:gridCol w:w="6426"/>
      </w:tblGrid>
      <w:tr w:rsidR="0023519F" w14:paraId="003077C3" w14:textId="77777777">
        <w:trPr>
          <w:tblHeader/>
          <w:jc w:val="center"/>
        </w:trPr>
        <w:tc>
          <w:tcPr>
            <w:tcW w:w="3624" w:type="dxa"/>
            <w:vAlign w:val="center"/>
            <w:hideMark/>
          </w:tcPr>
          <w:p w14:paraId="003077C1" w14:textId="77777777" w:rsidR="0023519F" w:rsidRDefault="00A9276E">
            <w:pPr>
              <w:ind w:firstLine="0"/>
              <w:jc w:val="center"/>
              <w:rPr>
                <w:b/>
                <w:bCs/>
                <w:szCs w:val="28"/>
              </w:rPr>
            </w:pPr>
            <w:r>
              <w:rPr>
                <w:rStyle w:val="affd"/>
                <w:szCs w:val="28"/>
              </w:rPr>
              <w:t>Сокращение</w:t>
            </w:r>
          </w:p>
        </w:tc>
        <w:tc>
          <w:tcPr>
            <w:tcW w:w="6426" w:type="dxa"/>
            <w:vAlign w:val="center"/>
            <w:hideMark/>
          </w:tcPr>
          <w:p w14:paraId="003077C2" w14:textId="77777777" w:rsidR="0023519F" w:rsidRDefault="00A9276E">
            <w:pPr>
              <w:ind w:firstLine="0"/>
              <w:jc w:val="center"/>
              <w:rPr>
                <w:b/>
                <w:bCs/>
                <w:szCs w:val="28"/>
              </w:rPr>
            </w:pPr>
            <w:r>
              <w:rPr>
                <w:rStyle w:val="affd"/>
                <w:szCs w:val="28"/>
              </w:rPr>
              <w:t>Расшифровка</w:t>
            </w:r>
          </w:p>
        </w:tc>
      </w:tr>
      <w:tr w:rsidR="0023519F" w14:paraId="003077C6" w14:textId="77777777">
        <w:trPr>
          <w:jc w:val="center"/>
        </w:trPr>
        <w:tc>
          <w:tcPr>
            <w:tcW w:w="3624" w:type="dxa"/>
            <w:vAlign w:val="center"/>
            <w:hideMark/>
          </w:tcPr>
          <w:p w14:paraId="003077C4" w14:textId="77777777" w:rsidR="0023519F" w:rsidRDefault="00A9276E" w:rsidP="0026649E">
            <w:pPr>
              <w:ind w:firstLine="0"/>
              <w:rPr>
                <w:szCs w:val="28"/>
              </w:rPr>
            </w:pPr>
            <w:r>
              <w:rPr>
                <w:szCs w:val="28"/>
                <w:lang w:val="en-US"/>
              </w:rPr>
              <w:t>AR (Augmented Reality)</w:t>
            </w:r>
          </w:p>
        </w:tc>
        <w:tc>
          <w:tcPr>
            <w:tcW w:w="6426" w:type="dxa"/>
            <w:vAlign w:val="center"/>
            <w:hideMark/>
          </w:tcPr>
          <w:p w14:paraId="003077C5" w14:textId="77777777" w:rsidR="0023519F" w:rsidRDefault="00A9276E" w:rsidP="0026649E">
            <w:pPr>
              <w:ind w:firstLine="0"/>
              <w:rPr>
                <w:szCs w:val="28"/>
              </w:rPr>
            </w:pPr>
            <w:proofErr w:type="spellStart"/>
            <w:r>
              <w:rPr>
                <w:szCs w:val="28"/>
                <w:lang w:val="en-US"/>
              </w:rPr>
              <w:t>Дополненная</w:t>
            </w:r>
            <w:proofErr w:type="spellEnd"/>
            <w:r>
              <w:rPr>
                <w:szCs w:val="28"/>
                <w:lang w:val="en-US"/>
              </w:rPr>
              <w:t xml:space="preserve"> </w:t>
            </w:r>
            <w:proofErr w:type="spellStart"/>
            <w:r>
              <w:rPr>
                <w:szCs w:val="28"/>
                <w:lang w:val="en-US"/>
              </w:rPr>
              <w:t>реальность</w:t>
            </w:r>
            <w:proofErr w:type="spellEnd"/>
          </w:p>
        </w:tc>
      </w:tr>
      <w:tr w:rsidR="0023519F" w14:paraId="003077C9" w14:textId="77777777">
        <w:trPr>
          <w:jc w:val="center"/>
        </w:trPr>
        <w:tc>
          <w:tcPr>
            <w:tcW w:w="3624" w:type="dxa"/>
            <w:vAlign w:val="center"/>
            <w:hideMark/>
          </w:tcPr>
          <w:p w14:paraId="003077C7" w14:textId="77777777" w:rsidR="0023519F" w:rsidRDefault="00A9276E" w:rsidP="0026649E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VR (</w:t>
            </w:r>
            <w:proofErr w:type="spellStart"/>
            <w:r>
              <w:rPr>
                <w:szCs w:val="28"/>
              </w:rPr>
              <w:t>Virtual</w:t>
            </w:r>
            <w:proofErr w:type="spellEnd"/>
            <w:r>
              <w:rPr>
                <w:szCs w:val="28"/>
              </w:rPr>
              <w:t xml:space="preserve"> </w:t>
            </w:r>
            <w:proofErr w:type="spellStart"/>
            <w:r>
              <w:rPr>
                <w:szCs w:val="28"/>
              </w:rPr>
              <w:t>Reality</w:t>
            </w:r>
            <w:proofErr w:type="spellEnd"/>
            <w:r>
              <w:rPr>
                <w:szCs w:val="28"/>
              </w:rPr>
              <w:t>)</w:t>
            </w:r>
          </w:p>
        </w:tc>
        <w:tc>
          <w:tcPr>
            <w:tcW w:w="6426" w:type="dxa"/>
            <w:vAlign w:val="center"/>
            <w:hideMark/>
          </w:tcPr>
          <w:p w14:paraId="003077C8" w14:textId="77777777" w:rsidR="0023519F" w:rsidRDefault="00A9276E" w:rsidP="0026649E">
            <w:pPr>
              <w:ind w:firstLine="0"/>
              <w:rPr>
                <w:szCs w:val="28"/>
              </w:rPr>
            </w:pPr>
            <w:proofErr w:type="spellStart"/>
            <w:r>
              <w:rPr>
                <w:szCs w:val="28"/>
                <w:lang w:val="en-US"/>
              </w:rPr>
              <w:t>Виртуальная</w:t>
            </w:r>
            <w:proofErr w:type="spellEnd"/>
            <w:r>
              <w:rPr>
                <w:szCs w:val="28"/>
                <w:lang w:val="en-US"/>
              </w:rPr>
              <w:t xml:space="preserve"> </w:t>
            </w:r>
            <w:proofErr w:type="spellStart"/>
            <w:r>
              <w:rPr>
                <w:szCs w:val="28"/>
                <w:lang w:val="en-US"/>
              </w:rPr>
              <w:t>реальность</w:t>
            </w:r>
            <w:proofErr w:type="spellEnd"/>
          </w:p>
        </w:tc>
      </w:tr>
      <w:tr w:rsidR="0023519F" w14:paraId="003077CC" w14:textId="77777777">
        <w:trPr>
          <w:jc w:val="center"/>
        </w:trPr>
        <w:tc>
          <w:tcPr>
            <w:tcW w:w="3624" w:type="dxa"/>
            <w:vAlign w:val="center"/>
            <w:hideMark/>
          </w:tcPr>
          <w:p w14:paraId="003077CA" w14:textId="77777777" w:rsidR="0023519F" w:rsidRDefault="00A9276E" w:rsidP="0026649E">
            <w:pPr>
              <w:ind w:firstLine="0"/>
              <w:rPr>
                <w:szCs w:val="28"/>
              </w:rPr>
            </w:pPr>
            <w:r>
              <w:rPr>
                <w:szCs w:val="28"/>
                <w:lang w:val="en-US"/>
              </w:rPr>
              <w:t>MR (Mixed Reality)</w:t>
            </w:r>
          </w:p>
        </w:tc>
        <w:tc>
          <w:tcPr>
            <w:tcW w:w="6426" w:type="dxa"/>
            <w:vAlign w:val="center"/>
            <w:hideMark/>
          </w:tcPr>
          <w:p w14:paraId="003077CB" w14:textId="77777777" w:rsidR="0023519F" w:rsidRDefault="00A9276E" w:rsidP="0026649E">
            <w:pPr>
              <w:ind w:firstLine="0"/>
              <w:rPr>
                <w:szCs w:val="28"/>
              </w:rPr>
            </w:pPr>
            <w:proofErr w:type="spellStart"/>
            <w:r>
              <w:rPr>
                <w:szCs w:val="28"/>
                <w:lang w:val="en-US"/>
              </w:rPr>
              <w:t>Смешанная</w:t>
            </w:r>
            <w:proofErr w:type="spellEnd"/>
            <w:r>
              <w:rPr>
                <w:szCs w:val="28"/>
                <w:lang w:val="en-US"/>
              </w:rPr>
              <w:t xml:space="preserve"> </w:t>
            </w:r>
            <w:proofErr w:type="spellStart"/>
            <w:r>
              <w:rPr>
                <w:szCs w:val="28"/>
                <w:lang w:val="en-US"/>
              </w:rPr>
              <w:t>реальность</w:t>
            </w:r>
            <w:proofErr w:type="spellEnd"/>
          </w:p>
        </w:tc>
      </w:tr>
      <w:tr w:rsidR="0023519F" w14:paraId="003077CF" w14:textId="77777777">
        <w:trPr>
          <w:jc w:val="center"/>
        </w:trPr>
        <w:tc>
          <w:tcPr>
            <w:tcW w:w="3624" w:type="dxa"/>
            <w:vAlign w:val="center"/>
            <w:hideMark/>
          </w:tcPr>
          <w:p w14:paraId="003077CD" w14:textId="77777777" w:rsidR="0023519F" w:rsidRDefault="00A9276E" w:rsidP="0026649E">
            <w:pPr>
              <w:ind w:firstLine="0"/>
              <w:rPr>
                <w:szCs w:val="28"/>
              </w:rPr>
            </w:pPr>
            <w:r>
              <w:rPr>
                <w:szCs w:val="28"/>
                <w:lang w:val="en-US"/>
              </w:rPr>
              <w:t>XR (Extended Reality)</w:t>
            </w:r>
          </w:p>
        </w:tc>
        <w:tc>
          <w:tcPr>
            <w:tcW w:w="6426" w:type="dxa"/>
            <w:vAlign w:val="center"/>
            <w:hideMark/>
          </w:tcPr>
          <w:p w14:paraId="003077CE" w14:textId="77777777" w:rsidR="0023519F" w:rsidRDefault="00A9276E" w:rsidP="0026649E">
            <w:pPr>
              <w:ind w:firstLine="0"/>
              <w:rPr>
                <w:szCs w:val="28"/>
              </w:rPr>
            </w:pPr>
            <w:proofErr w:type="spellStart"/>
            <w:r>
              <w:rPr>
                <w:szCs w:val="28"/>
                <w:lang w:val="en-US"/>
              </w:rPr>
              <w:t>Расширенная</w:t>
            </w:r>
            <w:proofErr w:type="spellEnd"/>
            <w:r>
              <w:rPr>
                <w:szCs w:val="28"/>
                <w:lang w:val="en-US"/>
              </w:rPr>
              <w:t xml:space="preserve"> </w:t>
            </w:r>
            <w:proofErr w:type="spellStart"/>
            <w:r>
              <w:rPr>
                <w:szCs w:val="28"/>
                <w:lang w:val="en-US"/>
              </w:rPr>
              <w:t>реальность</w:t>
            </w:r>
            <w:proofErr w:type="spellEnd"/>
          </w:p>
        </w:tc>
      </w:tr>
      <w:tr w:rsidR="0023519F" w14:paraId="003077D2" w14:textId="77777777">
        <w:trPr>
          <w:jc w:val="center"/>
        </w:trPr>
        <w:tc>
          <w:tcPr>
            <w:tcW w:w="3624" w:type="dxa"/>
            <w:vAlign w:val="center"/>
            <w:hideMark/>
          </w:tcPr>
          <w:p w14:paraId="003077D0" w14:textId="77777777" w:rsidR="0023519F" w:rsidRDefault="00A9276E" w:rsidP="0026649E">
            <w:pPr>
              <w:ind w:firstLine="0"/>
              <w:rPr>
                <w:szCs w:val="28"/>
              </w:rPr>
            </w:pPr>
            <w:r>
              <w:rPr>
                <w:szCs w:val="28"/>
                <w:lang w:val="en-US"/>
              </w:rPr>
              <w:t>SDK (Software Development Kit)</w:t>
            </w:r>
          </w:p>
        </w:tc>
        <w:tc>
          <w:tcPr>
            <w:tcW w:w="6426" w:type="dxa"/>
            <w:vAlign w:val="center"/>
            <w:hideMark/>
          </w:tcPr>
          <w:p w14:paraId="003077D1" w14:textId="77777777" w:rsidR="0023519F" w:rsidRDefault="00A9276E" w:rsidP="0026649E">
            <w:pPr>
              <w:ind w:firstLine="0"/>
              <w:rPr>
                <w:szCs w:val="28"/>
              </w:rPr>
            </w:pPr>
            <w:r w:rsidRPr="000D12B7">
              <w:rPr>
                <w:szCs w:val="28"/>
              </w:rPr>
              <w:t>Комплект для разработки программного обеспечения</w:t>
            </w:r>
          </w:p>
        </w:tc>
      </w:tr>
      <w:tr w:rsidR="0023519F" w14:paraId="003077D5" w14:textId="77777777">
        <w:trPr>
          <w:jc w:val="center"/>
        </w:trPr>
        <w:tc>
          <w:tcPr>
            <w:tcW w:w="3624" w:type="dxa"/>
            <w:vAlign w:val="center"/>
            <w:hideMark/>
          </w:tcPr>
          <w:p w14:paraId="003077D3" w14:textId="77777777" w:rsidR="0023519F" w:rsidRDefault="00A9276E" w:rsidP="0026649E">
            <w:pPr>
              <w:ind w:firstLine="0"/>
              <w:rPr>
                <w:szCs w:val="28"/>
              </w:rPr>
            </w:pPr>
            <w:r>
              <w:rPr>
                <w:szCs w:val="28"/>
                <w:lang w:val="en-US"/>
              </w:rPr>
              <w:t>API (Application Programming Interface)</w:t>
            </w:r>
          </w:p>
        </w:tc>
        <w:tc>
          <w:tcPr>
            <w:tcW w:w="6426" w:type="dxa"/>
            <w:vAlign w:val="center"/>
            <w:hideMark/>
          </w:tcPr>
          <w:p w14:paraId="003077D4" w14:textId="77777777" w:rsidR="0023519F" w:rsidRDefault="00A9276E" w:rsidP="0026649E">
            <w:pPr>
              <w:ind w:firstLine="0"/>
              <w:rPr>
                <w:szCs w:val="28"/>
                <w:lang w:val="en-US"/>
              </w:rPr>
            </w:pPr>
            <w:proofErr w:type="spellStart"/>
            <w:r>
              <w:rPr>
                <w:szCs w:val="28"/>
                <w:lang w:val="en-US"/>
              </w:rPr>
              <w:t>Программный</w:t>
            </w:r>
            <w:proofErr w:type="spellEnd"/>
            <w:r>
              <w:rPr>
                <w:szCs w:val="28"/>
                <w:lang w:val="en-US"/>
              </w:rPr>
              <w:t xml:space="preserve"> </w:t>
            </w:r>
            <w:proofErr w:type="spellStart"/>
            <w:r>
              <w:rPr>
                <w:szCs w:val="28"/>
                <w:lang w:val="en-US"/>
              </w:rPr>
              <w:t>интерфейс</w:t>
            </w:r>
            <w:proofErr w:type="spellEnd"/>
            <w:r>
              <w:rPr>
                <w:szCs w:val="28"/>
                <w:lang w:val="en-US"/>
              </w:rPr>
              <w:t xml:space="preserve"> </w:t>
            </w:r>
            <w:proofErr w:type="spellStart"/>
            <w:r>
              <w:rPr>
                <w:szCs w:val="28"/>
                <w:lang w:val="en-US"/>
              </w:rPr>
              <w:t>приложения</w:t>
            </w:r>
            <w:proofErr w:type="spellEnd"/>
          </w:p>
        </w:tc>
      </w:tr>
      <w:tr w:rsidR="0023519F" w14:paraId="003077D8" w14:textId="77777777">
        <w:trPr>
          <w:jc w:val="center"/>
        </w:trPr>
        <w:tc>
          <w:tcPr>
            <w:tcW w:w="3624" w:type="dxa"/>
            <w:vAlign w:val="center"/>
            <w:hideMark/>
          </w:tcPr>
          <w:p w14:paraId="003077D6" w14:textId="77777777" w:rsidR="0023519F" w:rsidRDefault="00A9276E" w:rsidP="0026649E">
            <w:pPr>
              <w:ind w:firstLine="0"/>
              <w:rPr>
                <w:szCs w:val="28"/>
              </w:rPr>
            </w:pPr>
            <w:r>
              <w:rPr>
                <w:szCs w:val="28"/>
                <w:lang w:val="en-US"/>
              </w:rPr>
              <w:t>UI (User Interface)</w:t>
            </w:r>
          </w:p>
        </w:tc>
        <w:tc>
          <w:tcPr>
            <w:tcW w:w="6426" w:type="dxa"/>
            <w:vAlign w:val="center"/>
            <w:hideMark/>
          </w:tcPr>
          <w:p w14:paraId="003077D7" w14:textId="77777777" w:rsidR="0023519F" w:rsidRDefault="00A9276E" w:rsidP="0026649E">
            <w:pPr>
              <w:ind w:firstLine="0"/>
              <w:rPr>
                <w:szCs w:val="28"/>
              </w:rPr>
            </w:pPr>
            <w:proofErr w:type="spellStart"/>
            <w:r>
              <w:rPr>
                <w:szCs w:val="28"/>
                <w:lang w:val="en-US"/>
              </w:rPr>
              <w:t>Пользовательский</w:t>
            </w:r>
            <w:proofErr w:type="spellEnd"/>
            <w:r>
              <w:rPr>
                <w:szCs w:val="28"/>
                <w:lang w:val="en-US"/>
              </w:rPr>
              <w:t xml:space="preserve"> </w:t>
            </w:r>
            <w:proofErr w:type="spellStart"/>
            <w:r>
              <w:rPr>
                <w:szCs w:val="28"/>
                <w:lang w:val="en-US"/>
              </w:rPr>
              <w:t>интерфейс</w:t>
            </w:r>
            <w:proofErr w:type="spellEnd"/>
          </w:p>
        </w:tc>
      </w:tr>
      <w:tr w:rsidR="0023519F" w14:paraId="003077DB" w14:textId="77777777">
        <w:trPr>
          <w:trHeight w:val="74"/>
          <w:jc w:val="center"/>
        </w:trPr>
        <w:tc>
          <w:tcPr>
            <w:tcW w:w="3624" w:type="dxa"/>
            <w:vAlign w:val="center"/>
            <w:hideMark/>
          </w:tcPr>
          <w:p w14:paraId="003077D9" w14:textId="77777777" w:rsidR="0023519F" w:rsidRDefault="00A9276E" w:rsidP="0026649E">
            <w:pPr>
              <w:ind w:firstLine="0"/>
              <w:rPr>
                <w:szCs w:val="28"/>
              </w:rPr>
            </w:pPr>
            <w:r>
              <w:rPr>
                <w:szCs w:val="28"/>
                <w:lang w:val="en-US"/>
              </w:rPr>
              <w:t>UX (User Experience)</w:t>
            </w:r>
          </w:p>
        </w:tc>
        <w:tc>
          <w:tcPr>
            <w:tcW w:w="6426" w:type="dxa"/>
            <w:vAlign w:val="center"/>
            <w:hideMark/>
          </w:tcPr>
          <w:p w14:paraId="003077DA" w14:textId="77777777" w:rsidR="0023519F" w:rsidRDefault="00A9276E" w:rsidP="0026649E">
            <w:pPr>
              <w:ind w:firstLine="0"/>
              <w:rPr>
                <w:szCs w:val="28"/>
              </w:rPr>
            </w:pPr>
            <w:proofErr w:type="spellStart"/>
            <w:r>
              <w:rPr>
                <w:szCs w:val="28"/>
                <w:lang w:val="en-US"/>
              </w:rPr>
              <w:t>Пользовательский</w:t>
            </w:r>
            <w:proofErr w:type="spellEnd"/>
            <w:r>
              <w:rPr>
                <w:szCs w:val="28"/>
                <w:lang w:val="en-US"/>
              </w:rPr>
              <w:t xml:space="preserve"> </w:t>
            </w:r>
            <w:proofErr w:type="spellStart"/>
            <w:r>
              <w:rPr>
                <w:szCs w:val="28"/>
                <w:lang w:val="en-US"/>
              </w:rPr>
              <w:t>опыт</w:t>
            </w:r>
            <w:proofErr w:type="spellEnd"/>
          </w:p>
        </w:tc>
      </w:tr>
      <w:tr w:rsidR="0023519F" w14:paraId="003077DE" w14:textId="77777777">
        <w:trPr>
          <w:jc w:val="center"/>
        </w:trPr>
        <w:tc>
          <w:tcPr>
            <w:tcW w:w="3624" w:type="dxa"/>
            <w:vAlign w:val="center"/>
            <w:hideMark/>
          </w:tcPr>
          <w:p w14:paraId="003077DC" w14:textId="77777777" w:rsidR="0023519F" w:rsidRDefault="00A9276E" w:rsidP="0026649E">
            <w:pPr>
              <w:ind w:firstLine="0"/>
              <w:rPr>
                <w:szCs w:val="28"/>
              </w:rPr>
            </w:pPr>
            <w:r>
              <w:rPr>
                <w:szCs w:val="28"/>
                <w:lang w:val="en-US"/>
              </w:rPr>
              <w:t>GPU (Graphics Processing Unit)</w:t>
            </w:r>
          </w:p>
        </w:tc>
        <w:tc>
          <w:tcPr>
            <w:tcW w:w="6426" w:type="dxa"/>
            <w:vAlign w:val="center"/>
            <w:hideMark/>
          </w:tcPr>
          <w:p w14:paraId="003077DD" w14:textId="77777777" w:rsidR="0023519F" w:rsidRDefault="00A9276E" w:rsidP="0026649E">
            <w:pPr>
              <w:ind w:firstLine="0"/>
              <w:rPr>
                <w:szCs w:val="28"/>
              </w:rPr>
            </w:pPr>
            <w:proofErr w:type="spellStart"/>
            <w:r>
              <w:rPr>
                <w:szCs w:val="28"/>
                <w:lang w:val="en-US"/>
              </w:rPr>
              <w:t>Графический</w:t>
            </w:r>
            <w:proofErr w:type="spellEnd"/>
            <w:r>
              <w:rPr>
                <w:szCs w:val="28"/>
                <w:lang w:val="en-US"/>
              </w:rPr>
              <w:t xml:space="preserve"> </w:t>
            </w:r>
            <w:proofErr w:type="spellStart"/>
            <w:r>
              <w:rPr>
                <w:szCs w:val="28"/>
                <w:lang w:val="en-US"/>
              </w:rPr>
              <w:t>процессор</w:t>
            </w:r>
            <w:proofErr w:type="spellEnd"/>
          </w:p>
        </w:tc>
      </w:tr>
      <w:tr w:rsidR="0023519F" w14:paraId="003077E1" w14:textId="77777777">
        <w:trPr>
          <w:jc w:val="center"/>
        </w:trPr>
        <w:tc>
          <w:tcPr>
            <w:tcW w:w="3624" w:type="dxa"/>
            <w:vAlign w:val="center"/>
            <w:hideMark/>
          </w:tcPr>
          <w:p w14:paraId="003077DF" w14:textId="77777777" w:rsidR="0023519F" w:rsidRDefault="00A9276E" w:rsidP="0026649E">
            <w:pPr>
              <w:ind w:firstLine="0"/>
              <w:rPr>
                <w:szCs w:val="28"/>
              </w:rPr>
            </w:pPr>
            <w:r>
              <w:rPr>
                <w:szCs w:val="28"/>
                <w:lang w:val="en-US"/>
              </w:rPr>
              <w:t>CPU (Central Processing Unit)</w:t>
            </w:r>
          </w:p>
        </w:tc>
        <w:tc>
          <w:tcPr>
            <w:tcW w:w="6426" w:type="dxa"/>
            <w:vAlign w:val="center"/>
            <w:hideMark/>
          </w:tcPr>
          <w:p w14:paraId="003077E0" w14:textId="77777777" w:rsidR="0023519F" w:rsidRDefault="00A9276E" w:rsidP="0026649E">
            <w:pPr>
              <w:ind w:firstLine="0"/>
              <w:rPr>
                <w:szCs w:val="28"/>
              </w:rPr>
            </w:pPr>
            <w:proofErr w:type="spellStart"/>
            <w:r>
              <w:rPr>
                <w:szCs w:val="28"/>
                <w:lang w:val="en-US"/>
              </w:rPr>
              <w:t>Центральный</w:t>
            </w:r>
            <w:proofErr w:type="spellEnd"/>
            <w:r>
              <w:rPr>
                <w:szCs w:val="28"/>
                <w:lang w:val="en-US"/>
              </w:rPr>
              <w:t xml:space="preserve"> </w:t>
            </w:r>
            <w:proofErr w:type="spellStart"/>
            <w:r>
              <w:rPr>
                <w:szCs w:val="28"/>
                <w:lang w:val="en-US"/>
              </w:rPr>
              <w:t>процессор</w:t>
            </w:r>
            <w:proofErr w:type="spellEnd"/>
          </w:p>
        </w:tc>
      </w:tr>
      <w:tr w:rsidR="0023519F" w14:paraId="003077E4" w14:textId="77777777">
        <w:trPr>
          <w:jc w:val="center"/>
        </w:trPr>
        <w:tc>
          <w:tcPr>
            <w:tcW w:w="3624" w:type="dxa"/>
            <w:vAlign w:val="center"/>
            <w:hideMark/>
          </w:tcPr>
          <w:p w14:paraId="003077E2" w14:textId="77777777" w:rsidR="0023519F" w:rsidRDefault="00A9276E" w:rsidP="0026649E">
            <w:pPr>
              <w:ind w:firstLine="0"/>
              <w:rPr>
                <w:szCs w:val="28"/>
              </w:rPr>
            </w:pPr>
            <w:r>
              <w:rPr>
                <w:szCs w:val="28"/>
                <w:lang w:val="en-US"/>
              </w:rPr>
              <w:t>IMU (Inertial Measurement Unit)</w:t>
            </w:r>
          </w:p>
        </w:tc>
        <w:tc>
          <w:tcPr>
            <w:tcW w:w="6426" w:type="dxa"/>
            <w:vAlign w:val="center"/>
            <w:hideMark/>
          </w:tcPr>
          <w:p w14:paraId="003077E3" w14:textId="77777777" w:rsidR="0023519F" w:rsidRDefault="00A9276E" w:rsidP="0026649E">
            <w:pPr>
              <w:ind w:firstLine="0"/>
              <w:rPr>
                <w:szCs w:val="28"/>
              </w:rPr>
            </w:pPr>
            <w:proofErr w:type="spellStart"/>
            <w:r>
              <w:rPr>
                <w:szCs w:val="28"/>
                <w:lang w:val="en-US"/>
              </w:rPr>
              <w:t>Инерциальный</w:t>
            </w:r>
            <w:proofErr w:type="spellEnd"/>
            <w:r>
              <w:rPr>
                <w:szCs w:val="28"/>
                <w:lang w:val="en-US"/>
              </w:rPr>
              <w:t xml:space="preserve"> </w:t>
            </w:r>
            <w:proofErr w:type="spellStart"/>
            <w:r>
              <w:rPr>
                <w:szCs w:val="28"/>
                <w:lang w:val="en-US"/>
              </w:rPr>
              <w:t>измерительный</w:t>
            </w:r>
            <w:proofErr w:type="spellEnd"/>
            <w:r>
              <w:rPr>
                <w:szCs w:val="28"/>
                <w:lang w:val="en-US"/>
              </w:rPr>
              <w:t xml:space="preserve"> </w:t>
            </w:r>
            <w:proofErr w:type="spellStart"/>
            <w:r>
              <w:rPr>
                <w:szCs w:val="28"/>
                <w:lang w:val="en-US"/>
              </w:rPr>
              <w:t>блок</w:t>
            </w:r>
            <w:proofErr w:type="spellEnd"/>
          </w:p>
        </w:tc>
      </w:tr>
      <w:tr w:rsidR="0023519F" w14:paraId="003077E7" w14:textId="77777777">
        <w:trPr>
          <w:jc w:val="center"/>
        </w:trPr>
        <w:tc>
          <w:tcPr>
            <w:tcW w:w="3624" w:type="dxa"/>
            <w:vAlign w:val="center"/>
            <w:hideMark/>
          </w:tcPr>
          <w:p w14:paraId="003077E5" w14:textId="77777777" w:rsidR="0023519F" w:rsidRPr="000D12B7" w:rsidRDefault="00A9276E" w:rsidP="0026649E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SLAM (Simultaneous Localization and Mapping)</w:t>
            </w:r>
          </w:p>
        </w:tc>
        <w:tc>
          <w:tcPr>
            <w:tcW w:w="6426" w:type="dxa"/>
            <w:vAlign w:val="center"/>
            <w:hideMark/>
          </w:tcPr>
          <w:p w14:paraId="003077E6" w14:textId="77777777" w:rsidR="0023519F" w:rsidRDefault="00A9276E" w:rsidP="0026649E">
            <w:pPr>
              <w:ind w:firstLine="0"/>
              <w:rPr>
                <w:szCs w:val="28"/>
              </w:rPr>
            </w:pPr>
            <w:r w:rsidRPr="000D12B7">
              <w:rPr>
                <w:szCs w:val="28"/>
              </w:rPr>
              <w:t>Одновременная локализация и построение карты</w:t>
            </w:r>
          </w:p>
        </w:tc>
      </w:tr>
      <w:tr w:rsidR="0023519F" w14:paraId="003077EA" w14:textId="77777777">
        <w:trPr>
          <w:trHeight w:val="1091"/>
          <w:jc w:val="center"/>
        </w:trPr>
        <w:tc>
          <w:tcPr>
            <w:tcW w:w="3624" w:type="dxa"/>
            <w:vAlign w:val="center"/>
            <w:hideMark/>
          </w:tcPr>
          <w:p w14:paraId="003077E8" w14:textId="77777777" w:rsidR="0023519F" w:rsidRDefault="00A9276E" w:rsidP="0026649E">
            <w:pPr>
              <w:ind w:firstLine="0"/>
              <w:rPr>
                <w:szCs w:val="28"/>
              </w:rPr>
            </w:pPr>
            <w:r>
              <w:rPr>
                <w:szCs w:val="28"/>
                <w:lang w:val="en-US"/>
              </w:rPr>
              <w:t>FOV (Field of View)</w:t>
            </w:r>
          </w:p>
        </w:tc>
        <w:tc>
          <w:tcPr>
            <w:tcW w:w="6426" w:type="dxa"/>
            <w:vAlign w:val="center"/>
            <w:hideMark/>
          </w:tcPr>
          <w:p w14:paraId="003077E9" w14:textId="77777777" w:rsidR="0023519F" w:rsidRDefault="00A9276E" w:rsidP="0026649E">
            <w:pPr>
              <w:ind w:firstLine="0"/>
              <w:rPr>
                <w:szCs w:val="28"/>
              </w:rPr>
            </w:pPr>
            <w:proofErr w:type="spellStart"/>
            <w:r>
              <w:rPr>
                <w:szCs w:val="28"/>
                <w:lang w:val="en-US"/>
              </w:rPr>
              <w:t>Поле</w:t>
            </w:r>
            <w:proofErr w:type="spellEnd"/>
            <w:r>
              <w:rPr>
                <w:szCs w:val="28"/>
                <w:lang w:val="en-US"/>
              </w:rPr>
              <w:t xml:space="preserve"> </w:t>
            </w:r>
            <w:proofErr w:type="spellStart"/>
            <w:r>
              <w:rPr>
                <w:szCs w:val="28"/>
                <w:lang w:val="en-US"/>
              </w:rPr>
              <w:t>зрения</w:t>
            </w:r>
            <w:proofErr w:type="spellEnd"/>
          </w:p>
        </w:tc>
      </w:tr>
    </w:tbl>
    <w:p w14:paraId="003077EB" w14:textId="77777777" w:rsidR="00FB49CA" w:rsidRDefault="00FB49CA">
      <w:pPr>
        <w:spacing w:after="200" w:line="276" w:lineRule="auto"/>
        <w:ind w:firstLine="0"/>
        <w:jc w:val="left"/>
        <w:rPr>
          <w:color w:val="000000"/>
          <w:szCs w:val="28"/>
        </w:rPr>
      </w:pPr>
    </w:p>
    <w:p w14:paraId="003077EC" w14:textId="77777777" w:rsidR="0023519F" w:rsidRPr="00FB49CA" w:rsidRDefault="00FB49CA">
      <w:pPr>
        <w:spacing w:after="200" w:line="276" w:lineRule="auto"/>
        <w:ind w:firstLine="0"/>
        <w:jc w:val="left"/>
        <w:rPr>
          <w:color w:val="000000"/>
          <w:szCs w:val="28"/>
          <w:lang w:val="en-US"/>
        </w:rPr>
      </w:pPr>
      <w:r>
        <w:rPr>
          <w:color w:val="000000"/>
          <w:szCs w:val="28"/>
        </w:rPr>
        <w:br w:type="page"/>
      </w:r>
    </w:p>
    <w:p w14:paraId="003077ED" w14:textId="77777777" w:rsidR="0023519F" w:rsidRDefault="00A9276E" w:rsidP="00385361">
      <w:pPr>
        <w:pStyle w:val="1"/>
        <w:numPr>
          <w:ilvl w:val="0"/>
          <w:numId w:val="0"/>
        </w:numPr>
        <w:jc w:val="center"/>
        <w:rPr>
          <w:rFonts w:cs="Times New Roman"/>
          <w:sz w:val="28"/>
          <w:lang w:val="en-US"/>
        </w:rPr>
      </w:pPr>
      <w:bookmarkStart w:id="3" w:name="_Toc230133451"/>
      <w:r>
        <w:rPr>
          <w:rFonts w:cs="Times New Roman"/>
          <w:sz w:val="28"/>
        </w:rPr>
        <w:lastRenderedPageBreak/>
        <w:t>ВВЕДЕНИЕ</w:t>
      </w:r>
      <w:bookmarkEnd w:id="3"/>
    </w:p>
    <w:p w14:paraId="003077EE" w14:textId="77777777" w:rsidR="000D12B7" w:rsidRPr="000D12B7" w:rsidRDefault="000D12B7" w:rsidP="00385361">
      <w:pPr>
        <w:pStyle w:val="A-3"/>
        <w:rPr>
          <w:lang w:val="en-US"/>
        </w:rPr>
      </w:pPr>
    </w:p>
    <w:p w14:paraId="046B005B" w14:textId="77777777" w:rsidR="00067AA5" w:rsidRPr="00067AA5" w:rsidRDefault="00067AA5" w:rsidP="00385361">
      <w:pPr>
        <w:pStyle w:val="ng-star-inserted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2B2D31"/>
          <w:sz w:val="28"/>
          <w:szCs w:val="28"/>
        </w:rPr>
      </w:pPr>
      <w:r w:rsidRPr="00067AA5">
        <w:rPr>
          <w:rStyle w:val="ng-star-inserted1"/>
          <w:color w:val="2B2D31"/>
          <w:sz w:val="28"/>
          <w:szCs w:val="28"/>
        </w:rPr>
        <w:t>В последние годы технологии дополненной реальности (AR) перешли из категории экспериментальных разработок в статус повсеместно используемых инструментов. Особенно активно AR-технологии внедряются в сферы образования, культуры и туризма, позволяя «оживлять» исторические памятники, музейные экспонаты и печатные материалы. Современные мобильные устройства обладают достаточной вычислительной мощностью для рендеринга сложной 3D-графики в реальном времени, однако главная техническая сложность кроется не в отрисовке объектов, а в их корректном позиционировании в физическом пространстве.</w:t>
      </w:r>
    </w:p>
    <w:p w14:paraId="17F9489A" w14:textId="6E8E8711" w:rsidR="00067AA5" w:rsidRPr="00067AA5" w:rsidRDefault="00067AA5" w:rsidP="00385361">
      <w:pPr>
        <w:pStyle w:val="ng-star-inserted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2B2D31"/>
          <w:sz w:val="28"/>
          <w:szCs w:val="28"/>
        </w:rPr>
      </w:pPr>
      <w:r w:rsidRPr="00067AA5">
        <w:rPr>
          <w:rStyle w:val="ng-star-inserted1"/>
          <w:color w:val="2B2D31"/>
          <w:sz w:val="28"/>
          <w:szCs w:val="28"/>
        </w:rPr>
        <w:t>Актуальность данной курсовой работы обусловлена тем, что стабильность и реалистичность AR-опыта напрямую зависят от точности совмещения виртуальной системы координат с реальным миром. При разработке AR-приложений разработчики регулярно сталкиваются с проблемами некорректного масштабирования, несовпадения мировых осей и пространственного дрейфа моделей. Без применения специфических методов корректировки пространственных координат, преобразования локальных матриц в мировые и программного контроля состояния AR-сессии, создание качественного иммерсивного продукта невозможно.</w:t>
      </w:r>
    </w:p>
    <w:p w14:paraId="5162EF7F" w14:textId="196A8534" w:rsidR="00067AA5" w:rsidRPr="00067AA5" w:rsidRDefault="00067AA5" w:rsidP="00385361">
      <w:pPr>
        <w:pStyle w:val="ng-star-inserted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2B2D31"/>
          <w:sz w:val="28"/>
          <w:szCs w:val="28"/>
        </w:rPr>
      </w:pPr>
      <w:r w:rsidRPr="00067AA5">
        <w:rPr>
          <w:rStyle w:val="ng-star-inserted1"/>
          <w:color w:val="2B2D31"/>
          <w:sz w:val="28"/>
          <w:szCs w:val="28"/>
        </w:rPr>
        <w:t>Целью работы является исследование и практическое применение методов корректировки пространственных координат 3D-объектов при разработке мобильных AR-приложений.</w:t>
      </w:r>
    </w:p>
    <w:p w14:paraId="5B8AB3C7" w14:textId="77777777" w:rsidR="00067AA5" w:rsidRPr="00067AA5" w:rsidRDefault="00067AA5" w:rsidP="00385361">
      <w:pPr>
        <w:pStyle w:val="ng-star-inserted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2B2D31"/>
          <w:sz w:val="28"/>
          <w:szCs w:val="28"/>
        </w:rPr>
      </w:pPr>
      <w:r w:rsidRPr="00067AA5">
        <w:rPr>
          <w:rStyle w:val="ng-star-inserted1"/>
          <w:color w:val="2B2D31"/>
          <w:sz w:val="28"/>
          <w:szCs w:val="28"/>
        </w:rPr>
        <w:t>Для достижения поставленной цели необходимо решить следующие задачи:</w:t>
      </w:r>
    </w:p>
    <w:p w14:paraId="731FAE8F" w14:textId="77777777" w:rsidR="00067AA5" w:rsidRPr="00067AA5" w:rsidRDefault="00067AA5" w:rsidP="00385361">
      <w:pPr>
        <w:pStyle w:val="ng-star-inserted"/>
        <w:numPr>
          <w:ilvl w:val="0"/>
          <w:numId w:val="4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2B2D31"/>
          <w:sz w:val="28"/>
          <w:szCs w:val="28"/>
        </w:rPr>
      </w:pPr>
      <w:r w:rsidRPr="00067AA5">
        <w:rPr>
          <w:rStyle w:val="ng-star-inserted1"/>
          <w:color w:val="2B2D31"/>
          <w:sz w:val="28"/>
          <w:szCs w:val="28"/>
        </w:rPr>
        <w:t>Изучить теоретические основы систем пространственного трекинга и особенности работы с системами координат в дополненной реальности.</w:t>
      </w:r>
    </w:p>
    <w:p w14:paraId="217898EA" w14:textId="417798EE" w:rsidR="00067AA5" w:rsidRPr="00067AA5" w:rsidRDefault="00067AA5" w:rsidP="00385361">
      <w:pPr>
        <w:pStyle w:val="ng-star-inserted"/>
        <w:numPr>
          <w:ilvl w:val="0"/>
          <w:numId w:val="4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2B2D31"/>
          <w:sz w:val="28"/>
          <w:szCs w:val="28"/>
        </w:rPr>
      </w:pPr>
      <w:r w:rsidRPr="00067AA5">
        <w:rPr>
          <w:rStyle w:val="ng-star-inserted1"/>
          <w:color w:val="2B2D31"/>
          <w:sz w:val="28"/>
          <w:szCs w:val="28"/>
        </w:rPr>
        <w:lastRenderedPageBreak/>
        <w:t>Проанализировать типичные проблемы позиционирования виртуальных объектов.</w:t>
      </w:r>
    </w:p>
    <w:p w14:paraId="2A8F1151" w14:textId="6CE08B2A" w:rsidR="00067AA5" w:rsidRPr="00067AA5" w:rsidRDefault="00067AA5" w:rsidP="00385361">
      <w:pPr>
        <w:pStyle w:val="ng-star-inserted"/>
        <w:numPr>
          <w:ilvl w:val="0"/>
          <w:numId w:val="4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2B2D31"/>
          <w:sz w:val="28"/>
          <w:szCs w:val="28"/>
        </w:rPr>
      </w:pPr>
      <w:r w:rsidRPr="00067AA5">
        <w:rPr>
          <w:rStyle w:val="ng-star-inserted1"/>
          <w:color w:val="2B2D31"/>
          <w:sz w:val="28"/>
          <w:szCs w:val="28"/>
        </w:rPr>
        <w:t xml:space="preserve">Разработать прототип мобильного AR-приложения с использованием технологии </w:t>
      </w:r>
      <w:proofErr w:type="spellStart"/>
      <w:r w:rsidRPr="00067AA5">
        <w:rPr>
          <w:rStyle w:val="ng-star-inserted1"/>
          <w:color w:val="2B2D31"/>
          <w:sz w:val="28"/>
          <w:szCs w:val="28"/>
        </w:rPr>
        <w:t>Image</w:t>
      </w:r>
      <w:proofErr w:type="spellEnd"/>
      <w:r w:rsidRPr="00067AA5">
        <w:rPr>
          <w:rStyle w:val="ng-star-inserted1"/>
          <w:color w:val="2B2D31"/>
          <w:sz w:val="28"/>
          <w:szCs w:val="28"/>
        </w:rPr>
        <w:t xml:space="preserve"> </w:t>
      </w:r>
      <w:proofErr w:type="spellStart"/>
      <w:r w:rsidRPr="00067AA5">
        <w:rPr>
          <w:rStyle w:val="ng-star-inserted1"/>
          <w:color w:val="2B2D31"/>
          <w:sz w:val="28"/>
          <w:szCs w:val="28"/>
        </w:rPr>
        <w:t>Tracking</w:t>
      </w:r>
      <w:proofErr w:type="spellEnd"/>
      <w:r w:rsidRPr="00067AA5">
        <w:rPr>
          <w:rStyle w:val="ng-star-inserted1"/>
          <w:color w:val="2B2D31"/>
          <w:sz w:val="28"/>
          <w:szCs w:val="28"/>
        </w:rPr>
        <w:t xml:space="preserve"> на базе игрового движка </w:t>
      </w:r>
      <w:proofErr w:type="spellStart"/>
      <w:r w:rsidRPr="00067AA5">
        <w:rPr>
          <w:rStyle w:val="ng-star-inserted1"/>
          <w:color w:val="2B2D31"/>
          <w:sz w:val="28"/>
          <w:szCs w:val="28"/>
        </w:rPr>
        <w:t>Unreal</w:t>
      </w:r>
      <w:proofErr w:type="spellEnd"/>
      <w:r w:rsidRPr="00067AA5">
        <w:rPr>
          <w:rStyle w:val="ng-star-inserted1"/>
          <w:color w:val="2B2D31"/>
          <w:sz w:val="28"/>
          <w:szCs w:val="28"/>
        </w:rPr>
        <w:t xml:space="preserve"> </w:t>
      </w:r>
      <w:proofErr w:type="spellStart"/>
      <w:r w:rsidRPr="00067AA5">
        <w:rPr>
          <w:rStyle w:val="ng-star-inserted1"/>
          <w:color w:val="2B2D31"/>
          <w:sz w:val="28"/>
          <w:szCs w:val="28"/>
        </w:rPr>
        <w:t>Engine</w:t>
      </w:r>
      <w:proofErr w:type="spellEnd"/>
      <w:r w:rsidRPr="00067AA5">
        <w:rPr>
          <w:rStyle w:val="ng-star-inserted1"/>
          <w:color w:val="2B2D31"/>
          <w:sz w:val="28"/>
          <w:szCs w:val="28"/>
        </w:rPr>
        <w:t xml:space="preserve"> 5.</w:t>
      </w:r>
    </w:p>
    <w:p w14:paraId="4D980EC4" w14:textId="77777777" w:rsidR="00067AA5" w:rsidRPr="00067AA5" w:rsidRDefault="00067AA5" w:rsidP="00385361">
      <w:pPr>
        <w:pStyle w:val="ng-star-inserted"/>
        <w:numPr>
          <w:ilvl w:val="0"/>
          <w:numId w:val="4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2B2D31"/>
          <w:sz w:val="28"/>
          <w:szCs w:val="28"/>
        </w:rPr>
      </w:pPr>
      <w:r w:rsidRPr="00067AA5">
        <w:rPr>
          <w:rStyle w:val="ng-star-inserted1"/>
          <w:color w:val="2B2D31"/>
          <w:sz w:val="28"/>
          <w:szCs w:val="28"/>
        </w:rPr>
        <w:t>Применить на практике алгоритмы математической и программной корректировки координат, ориентации и масштаба для корректного отображения 3D-модели исторического памятника поверх физического маркера.</w:t>
      </w:r>
    </w:p>
    <w:p w14:paraId="5D7B53D6" w14:textId="77777777" w:rsidR="00067AA5" w:rsidRPr="00067AA5" w:rsidRDefault="00067AA5" w:rsidP="00385361">
      <w:pPr>
        <w:pStyle w:val="ng-star-inserted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2B2D31"/>
          <w:sz w:val="28"/>
          <w:szCs w:val="28"/>
        </w:rPr>
      </w:pPr>
      <w:r w:rsidRPr="00067AA5">
        <w:rPr>
          <w:rStyle w:val="ng-star-inserted1"/>
          <w:color w:val="2B2D31"/>
          <w:sz w:val="28"/>
          <w:szCs w:val="28"/>
        </w:rPr>
        <w:t>Объектом исследования является процесс позиционирования и визуализации трехмерных объектов в системах мобильной дополненной реальности.</w:t>
      </w:r>
      <w:r w:rsidRPr="00067AA5">
        <w:rPr>
          <w:color w:val="2B2D31"/>
          <w:sz w:val="28"/>
          <w:szCs w:val="28"/>
        </w:rPr>
        <w:br/>
      </w:r>
      <w:r w:rsidRPr="00067AA5">
        <w:rPr>
          <w:rStyle w:val="ng-star-inserted1"/>
          <w:color w:val="2B2D31"/>
          <w:sz w:val="28"/>
          <w:szCs w:val="28"/>
        </w:rPr>
        <w:t>Предметом исследования выступают методы и алгоритмы корректировки пространственных координат, масштаба и вращения виртуальных объектов.</w:t>
      </w:r>
    </w:p>
    <w:p w14:paraId="5F4C2264" w14:textId="2432C764" w:rsidR="00067AA5" w:rsidRPr="00067AA5" w:rsidRDefault="00067AA5" w:rsidP="00385361">
      <w:pPr>
        <w:pStyle w:val="ng-star-inserted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2B2D31"/>
          <w:sz w:val="28"/>
          <w:szCs w:val="28"/>
        </w:rPr>
      </w:pPr>
      <w:r w:rsidRPr="00067AA5">
        <w:rPr>
          <w:rStyle w:val="ng-star-inserted1"/>
          <w:color w:val="2B2D31"/>
          <w:sz w:val="28"/>
          <w:szCs w:val="28"/>
        </w:rPr>
        <w:t>Практическая значимость работы заключается в создании рабочего прототипа мобильного AR-приложения, в котором реализованы надежные методы трансформации координат от 2D-маркера к 3D-сцене с учетом ограничений мобильных платформ.</w:t>
      </w:r>
    </w:p>
    <w:p w14:paraId="003077FA" w14:textId="2BCB210B" w:rsidR="0023519F" w:rsidRPr="00D45A07" w:rsidRDefault="00A9276E" w:rsidP="00385361">
      <w:pPr>
        <w:rPr>
          <w:szCs w:val="28"/>
        </w:rPr>
      </w:pPr>
      <w:r>
        <w:rPr>
          <w:szCs w:val="28"/>
        </w:rPr>
        <w:br w:type="page"/>
      </w:r>
    </w:p>
    <w:p w14:paraId="003077FB" w14:textId="60761D8E" w:rsidR="00E3353A" w:rsidRPr="00E3353A" w:rsidRDefault="0087663D" w:rsidP="00385361">
      <w:pPr>
        <w:pStyle w:val="a7"/>
        <w:numPr>
          <w:ilvl w:val="0"/>
          <w:numId w:val="13"/>
        </w:numPr>
        <w:ind w:left="0" w:firstLine="709"/>
        <w:outlineLvl w:val="0"/>
        <w:rPr>
          <w:b/>
          <w:bCs/>
          <w:szCs w:val="28"/>
        </w:rPr>
      </w:pPr>
      <w:bookmarkStart w:id="4" w:name="_Toc230133452"/>
      <w:r w:rsidRPr="0087663D">
        <w:rPr>
          <w:b/>
          <w:bCs/>
          <w:szCs w:val="28"/>
        </w:rPr>
        <w:lastRenderedPageBreak/>
        <w:t>Теоретические основы позиционирования объектов в дополненной реальности</w:t>
      </w:r>
      <w:bookmarkEnd w:id="4"/>
    </w:p>
    <w:p w14:paraId="003077FC" w14:textId="77777777" w:rsidR="00E3353A" w:rsidRPr="00D45A07" w:rsidRDefault="00E3353A" w:rsidP="00385361">
      <w:pPr>
        <w:rPr>
          <w:b/>
          <w:bCs/>
          <w:szCs w:val="28"/>
        </w:rPr>
      </w:pPr>
    </w:p>
    <w:p w14:paraId="003077FD" w14:textId="3E2208D6" w:rsidR="00E3353A" w:rsidRPr="00E3353A" w:rsidRDefault="0087663D" w:rsidP="00385361">
      <w:pPr>
        <w:pStyle w:val="a7"/>
        <w:numPr>
          <w:ilvl w:val="1"/>
          <w:numId w:val="13"/>
        </w:numPr>
        <w:ind w:left="0" w:firstLine="709"/>
        <w:outlineLvl w:val="1"/>
        <w:rPr>
          <w:b/>
          <w:bCs/>
          <w:szCs w:val="28"/>
        </w:rPr>
      </w:pPr>
      <w:bookmarkStart w:id="5" w:name="_Toc230133453"/>
      <w:r w:rsidRPr="0087663D">
        <w:rPr>
          <w:b/>
          <w:bCs/>
          <w:szCs w:val="28"/>
        </w:rPr>
        <w:t>Принципы работы систем трекинга в мобильных AR-приложениях</w:t>
      </w:r>
      <w:bookmarkEnd w:id="5"/>
    </w:p>
    <w:p w14:paraId="003077FE" w14:textId="77777777" w:rsidR="00E3353A" w:rsidRPr="00D45A07" w:rsidRDefault="00E3353A" w:rsidP="00385361">
      <w:pPr>
        <w:rPr>
          <w:b/>
          <w:bCs/>
          <w:szCs w:val="28"/>
        </w:rPr>
      </w:pPr>
    </w:p>
    <w:p w14:paraId="06B2D052" w14:textId="6AFE1FC9" w:rsidR="00361D24" w:rsidRPr="00361D24" w:rsidRDefault="00361D24" w:rsidP="00385361">
      <w:pPr>
        <w:pStyle w:val="a7"/>
        <w:ind w:left="0"/>
        <w:rPr>
          <w:szCs w:val="28"/>
        </w:rPr>
      </w:pPr>
      <w:r w:rsidRPr="00361D24">
        <w:rPr>
          <w:szCs w:val="28"/>
        </w:rPr>
        <w:t xml:space="preserve">Ключевой задачей любой системы дополненной реальности является точное определение местоположения и ориентации камеры мобильного устройства в трехмерном физическом пространстве. Этот процесс непрерывного вычисления координат называется трекингом (от англ. </w:t>
      </w:r>
      <w:proofErr w:type="spellStart"/>
      <w:r w:rsidRPr="00361D24">
        <w:rPr>
          <w:szCs w:val="28"/>
        </w:rPr>
        <w:t>tracking</w:t>
      </w:r>
      <w:proofErr w:type="spellEnd"/>
      <w:r w:rsidRPr="00361D24">
        <w:rPr>
          <w:szCs w:val="28"/>
        </w:rPr>
        <w:t xml:space="preserve"> — отслеживание). Трекинг позволяет программному обеспечению понимать, под каким углом и с какого расстояния пользователь смотрит на реальный мир, чтобы корректно наложить на него виртуальные объекты. Системы трекинга вычисляют так называемые 6 степеней свободы, которые включают три координаты перемещения (X, Y, Z) и три угла вращения (тангаж, крен, рыскание).</w:t>
      </w:r>
    </w:p>
    <w:p w14:paraId="14EE9FDA" w14:textId="62805F08" w:rsidR="00361D24" w:rsidRPr="00361D24" w:rsidRDefault="00361D24" w:rsidP="00385361">
      <w:pPr>
        <w:pStyle w:val="a7"/>
        <w:ind w:left="0"/>
        <w:rPr>
          <w:szCs w:val="28"/>
        </w:rPr>
      </w:pPr>
      <w:r w:rsidRPr="00361D24">
        <w:rPr>
          <w:szCs w:val="28"/>
        </w:rPr>
        <w:t xml:space="preserve">В современных мобильных AR-приложениях используются два основных подхода к трекингу: </w:t>
      </w:r>
      <w:proofErr w:type="spellStart"/>
      <w:r w:rsidRPr="00361D24">
        <w:rPr>
          <w:szCs w:val="28"/>
        </w:rPr>
        <w:t>безмаркерный</w:t>
      </w:r>
      <w:proofErr w:type="spellEnd"/>
      <w:r w:rsidRPr="00361D24">
        <w:rPr>
          <w:szCs w:val="28"/>
        </w:rPr>
        <w:t xml:space="preserve"> и маркерный.</w:t>
      </w:r>
    </w:p>
    <w:p w14:paraId="21771B4E" w14:textId="1800CED5" w:rsidR="00361D24" w:rsidRPr="00361D24" w:rsidRDefault="00361D24" w:rsidP="00385361">
      <w:pPr>
        <w:pStyle w:val="a7"/>
        <w:ind w:left="0"/>
        <w:rPr>
          <w:szCs w:val="28"/>
        </w:rPr>
      </w:pPr>
      <w:proofErr w:type="spellStart"/>
      <w:r w:rsidRPr="00361D24">
        <w:rPr>
          <w:szCs w:val="28"/>
        </w:rPr>
        <w:t>Безмаркерный</w:t>
      </w:r>
      <w:proofErr w:type="spellEnd"/>
      <w:r w:rsidRPr="00361D24">
        <w:rPr>
          <w:szCs w:val="28"/>
        </w:rPr>
        <w:t xml:space="preserve"> трекинг базируется на алгоритмах визуально-инерциальной </w:t>
      </w:r>
      <w:proofErr w:type="spellStart"/>
      <w:r w:rsidRPr="00361D24">
        <w:rPr>
          <w:szCs w:val="28"/>
        </w:rPr>
        <w:t>одометрии</w:t>
      </w:r>
      <w:proofErr w:type="spellEnd"/>
      <w:r w:rsidRPr="00361D24">
        <w:rPr>
          <w:szCs w:val="28"/>
        </w:rPr>
        <w:t xml:space="preserve"> (VIO) и технологии SLAM (</w:t>
      </w:r>
      <w:proofErr w:type="spellStart"/>
      <w:r w:rsidRPr="00361D24">
        <w:rPr>
          <w:szCs w:val="28"/>
        </w:rPr>
        <w:t>Simultaneous</w:t>
      </w:r>
      <w:proofErr w:type="spellEnd"/>
      <w:r w:rsidRPr="00361D24">
        <w:rPr>
          <w:szCs w:val="28"/>
        </w:rPr>
        <w:t xml:space="preserve"> </w:t>
      </w:r>
      <w:proofErr w:type="spellStart"/>
      <w:r w:rsidRPr="00361D24">
        <w:rPr>
          <w:szCs w:val="28"/>
        </w:rPr>
        <w:t>Localization</w:t>
      </w:r>
      <w:proofErr w:type="spellEnd"/>
      <w:r w:rsidRPr="00361D24">
        <w:rPr>
          <w:szCs w:val="28"/>
        </w:rPr>
        <w:t xml:space="preserve"> </w:t>
      </w:r>
      <w:proofErr w:type="spellStart"/>
      <w:r w:rsidRPr="00361D24">
        <w:rPr>
          <w:szCs w:val="28"/>
        </w:rPr>
        <w:t>and</w:t>
      </w:r>
      <w:proofErr w:type="spellEnd"/>
      <w:r w:rsidRPr="00361D24">
        <w:rPr>
          <w:szCs w:val="28"/>
        </w:rPr>
        <w:t xml:space="preserve"> </w:t>
      </w:r>
      <w:proofErr w:type="spellStart"/>
      <w:r w:rsidRPr="00361D24">
        <w:rPr>
          <w:szCs w:val="28"/>
        </w:rPr>
        <w:t>Mapping</w:t>
      </w:r>
      <w:proofErr w:type="spellEnd"/>
      <w:r w:rsidRPr="00361D24">
        <w:rPr>
          <w:szCs w:val="28"/>
        </w:rPr>
        <w:t>). Камера смартфона захватывает видеопоток и выделяет в нем контрастные точки (особенности рельефа, углы мебели, текстуры пола). Параллельно считываются данные с акселерометра и гироскопа. Объединяя эти данные, система в реальном времени строит облако точек и распознает плоскости (горизонтальные и вертикальные). Данный метод универсален, однако он подвержен ошибкам при плохом освещении, на однотонных поверхностях (например, гладкий белый стол) и при резких движениях камеры, что вызывает дрейф виртуальных объектов.</w:t>
      </w:r>
    </w:p>
    <w:p w14:paraId="715F4025" w14:textId="6A07B688" w:rsidR="00361D24" w:rsidRPr="00361D24" w:rsidRDefault="00361D24" w:rsidP="00385361">
      <w:pPr>
        <w:pStyle w:val="a7"/>
        <w:ind w:left="0"/>
        <w:rPr>
          <w:szCs w:val="28"/>
        </w:rPr>
      </w:pPr>
      <w:r w:rsidRPr="00361D24">
        <w:rPr>
          <w:szCs w:val="28"/>
        </w:rPr>
        <w:lastRenderedPageBreak/>
        <w:t>Маркерный трекинг, который является объектом исследования в данной работе, работает по иному принципу. В качестве точки отсчета используется заранее заданное двухмерное изображение. Процесс включает следующие этапы:</w:t>
      </w:r>
    </w:p>
    <w:p w14:paraId="6E2CD036" w14:textId="77777777" w:rsidR="00361D24" w:rsidRPr="00361D24" w:rsidRDefault="00361D24" w:rsidP="00385361">
      <w:pPr>
        <w:pStyle w:val="a7"/>
        <w:ind w:left="0"/>
        <w:rPr>
          <w:szCs w:val="28"/>
        </w:rPr>
      </w:pPr>
      <w:r w:rsidRPr="00361D24">
        <w:rPr>
          <w:szCs w:val="28"/>
        </w:rPr>
        <w:t>Извлечение признаков (</w:t>
      </w:r>
      <w:proofErr w:type="spellStart"/>
      <w:r w:rsidRPr="00361D24">
        <w:rPr>
          <w:szCs w:val="28"/>
        </w:rPr>
        <w:t>Feature</w:t>
      </w:r>
      <w:proofErr w:type="spellEnd"/>
      <w:r w:rsidRPr="00361D24">
        <w:rPr>
          <w:szCs w:val="28"/>
        </w:rPr>
        <w:t xml:space="preserve"> </w:t>
      </w:r>
      <w:proofErr w:type="spellStart"/>
      <w:r w:rsidRPr="00361D24">
        <w:rPr>
          <w:szCs w:val="28"/>
        </w:rPr>
        <w:t>Extraction</w:t>
      </w:r>
      <w:proofErr w:type="spellEnd"/>
      <w:r w:rsidRPr="00361D24">
        <w:rPr>
          <w:szCs w:val="28"/>
        </w:rPr>
        <w:t>)</w:t>
      </w:r>
      <w:proofErr w:type="gramStart"/>
      <w:r w:rsidRPr="00361D24">
        <w:rPr>
          <w:szCs w:val="28"/>
        </w:rPr>
        <w:t>: На</w:t>
      </w:r>
      <w:proofErr w:type="gramEnd"/>
      <w:r w:rsidRPr="00361D24">
        <w:rPr>
          <w:szCs w:val="28"/>
        </w:rPr>
        <w:t xml:space="preserve"> этапе компиляции приложения целевое изображение анализируется алгоритмами компьютерного зрения. Система находит на нем высококонтрастные углы и границы, создавая уникальный цифровой «отпечаток» изображения.</w:t>
      </w:r>
    </w:p>
    <w:p w14:paraId="483CA2B9" w14:textId="77777777" w:rsidR="00361D24" w:rsidRPr="00361D24" w:rsidRDefault="00361D24" w:rsidP="00385361">
      <w:pPr>
        <w:pStyle w:val="a7"/>
        <w:ind w:left="0"/>
        <w:rPr>
          <w:szCs w:val="28"/>
        </w:rPr>
      </w:pPr>
      <w:r w:rsidRPr="00361D24">
        <w:rPr>
          <w:szCs w:val="28"/>
        </w:rPr>
        <w:t>Сопоставление (</w:t>
      </w:r>
      <w:proofErr w:type="spellStart"/>
      <w:r w:rsidRPr="00361D24">
        <w:rPr>
          <w:szCs w:val="28"/>
        </w:rPr>
        <w:t>Matching</w:t>
      </w:r>
      <w:proofErr w:type="spellEnd"/>
      <w:r w:rsidRPr="00361D24">
        <w:rPr>
          <w:szCs w:val="28"/>
        </w:rPr>
        <w:t>): Во время работы приложения алгоритм ищет совпадения между признаками в реальном видеопотоке и признаками в базе данных маркеров.</w:t>
      </w:r>
    </w:p>
    <w:p w14:paraId="593B7DD4" w14:textId="77777777" w:rsidR="00361D24" w:rsidRPr="00361D24" w:rsidRDefault="00361D24" w:rsidP="00385361">
      <w:pPr>
        <w:pStyle w:val="a7"/>
        <w:ind w:left="0"/>
        <w:rPr>
          <w:szCs w:val="28"/>
        </w:rPr>
      </w:pPr>
      <w:r w:rsidRPr="00361D24">
        <w:rPr>
          <w:szCs w:val="28"/>
        </w:rPr>
        <w:t>Оценка позы (</w:t>
      </w:r>
      <w:proofErr w:type="spellStart"/>
      <w:r w:rsidRPr="00361D24">
        <w:rPr>
          <w:szCs w:val="28"/>
        </w:rPr>
        <w:t>Pose</w:t>
      </w:r>
      <w:proofErr w:type="spellEnd"/>
      <w:r w:rsidRPr="00361D24">
        <w:rPr>
          <w:szCs w:val="28"/>
        </w:rPr>
        <w:t xml:space="preserve"> </w:t>
      </w:r>
      <w:proofErr w:type="spellStart"/>
      <w:r w:rsidRPr="00361D24">
        <w:rPr>
          <w:szCs w:val="28"/>
        </w:rPr>
        <w:t>Estimation</w:t>
      </w:r>
      <w:proofErr w:type="spellEnd"/>
      <w:r w:rsidRPr="00361D24">
        <w:rPr>
          <w:szCs w:val="28"/>
        </w:rPr>
        <w:t>)</w:t>
      </w:r>
      <w:proofErr w:type="gramStart"/>
      <w:r w:rsidRPr="00361D24">
        <w:rPr>
          <w:szCs w:val="28"/>
        </w:rPr>
        <w:t>: При</w:t>
      </w:r>
      <w:proofErr w:type="gramEnd"/>
      <w:r w:rsidRPr="00361D24">
        <w:rPr>
          <w:szCs w:val="28"/>
        </w:rPr>
        <w:t xml:space="preserve"> нахождении совпадения система анализирует искажение перспективы изображения в кадре. Зная реальный физический размер маркера (задаваемый разработчиком в физических единицах, например, в сантиметрах), алгоритм вычисляет точное расстояние до маркера и угол наклона камеры.</w:t>
      </w:r>
    </w:p>
    <w:p w14:paraId="00307808" w14:textId="1B128070" w:rsidR="00E14CA0" w:rsidRDefault="00361D24" w:rsidP="00385361">
      <w:pPr>
        <w:pStyle w:val="a7"/>
        <w:ind w:left="0"/>
        <w:rPr>
          <w:szCs w:val="28"/>
        </w:rPr>
      </w:pPr>
      <w:r w:rsidRPr="00361D24">
        <w:rPr>
          <w:szCs w:val="28"/>
        </w:rPr>
        <w:t>Маркерный подход обеспечивает абсолютную привязку к физическому объекту (информационной табличке, плакату, картине), что делает его идеальным выбором для музейных и туристических приложений, где требуется высокая стабильность сцены и отсутствие пространственного дрейфа.</w:t>
      </w:r>
    </w:p>
    <w:p w14:paraId="2FD613D8" w14:textId="77777777" w:rsidR="00385361" w:rsidRPr="00C04AC7" w:rsidRDefault="00385361" w:rsidP="00385361">
      <w:pPr>
        <w:pStyle w:val="a7"/>
        <w:ind w:left="0"/>
        <w:rPr>
          <w:szCs w:val="28"/>
        </w:rPr>
      </w:pPr>
    </w:p>
    <w:p w14:paraId="0030780A" w14:textId="4F95121B" w:rsidR="00E14CA0" w:rsidRDefault="000077CB" w:rsidP="00385361">
      <w:pPr>
        <w:pStyle w:val="a7"/>
        <w:numPr>
          <w:ilvl w:val="1"/>
          <w:numId w:val="13"/>
        </w:numPr>
        <w:outlineLvl w:val="1"/>
        <w:rPr>
          <w:b/>
          <w:bCs/>
          <w:szCs w:val="28"/>
        </w:rPr>
      </w:pPr>
      <w:bookmarkStart w:id="6" w:name="_Toc230133454"/>
      <w:r w:rsidRPr="000077CB">
        <w:rPr>
          <w:b/>
          <w:bCs/>
          <w:szCs w:val="28"/>
        </w:rPr>
        <w:t>Пространственные системы координат: локальное и мировое пространство в AR</w:t>
      </w:r>
      <w:bookmarkEnd w:id="6"/>
    </w:p>
    <w:p w14:paraId="24E46F80" w14:textId="77777777" w:rsidR="00C04AC7" w:rsidRPr="00C04AC7" w:rsidRDefault="00C04AC7" w:rsidP="00385361">
      <w:pPr>
        <w:ind w:left="720" w:firstLine="0"/>
        <w:outlineLvl w:val="1"/>
        <w:rPr>
          <w:b/>
          <w:bCs/>
          <w:szCs w:val="28"/>
        </w:rPr>
      </w:pPr>
    </w:p>
    <w:p w14:paraId="7A5A1DB0" w14:textId="77777777" w:rsidR="00361D24" w:rsidRPr="00361D24" w:rsidRDefault="00361D24" w:rsidP="00385361">
      <w:pPr>
        <w:pStyle w:val="a7"/>
        <w:ind w:left="0"/>
        <w:rPr>
          <w:szCs w:val="28"/>
        </w:rPr>
      </w:pPr>
      <w:r w:rsidRPr="00361D24">
        <w:rPr>
          <w:szCs w:val="28"/>
        </w:rPr>
        <w:t>Для корректного размещения виртуальных 3D-моделей поверх реального мира необходимо связать физическое пространство с математическим пространством графического движка. Эта связь осуществляется посредством систем координат. В архитектуре AR-</w:t>
      </w:r>
      <w:r w:rsidRPr="00361D24">
        <w:rPr>
          <w:szCs w:val="28"/>
        </w:rPr>
        <w:lastRenderedPageBreak/>
        <w:t>приложений принято выделять две основные системы: мировую (</w:t>
      </w:r>
      <w:proofErr w:type="spellStart"/>
      <w:r w:rsidRPr="00361D24">
        <w:rPr>
          <w:szCs w:val="28"/>
        </w:rPr>
        <w:t>World</w:t>
      </w:r>
      <w:proofErr w:type="spellEnd"/>
      <w:r w:rsidRPr="00361D24">
        <w:rPr>
          <w:szCs w:val="28"/>
        </w:rPr>
        <w:t xml:space="preserve"> </w:t>
      </w:r>
      <w:proofErr w:type="spellStart"/>
      <w:r w:rsidRPr="00361D24">
        <w:rPr>
          <w:szCs w:val="28"/>
        </w:rPr>
        <w:t>Coordinate</w:t>
      </w:r>
      <w:proofErr w:type="spellEnd"/>
      <w:r w:rsidRPr="00361D24">
        <w:rPr>
          <w:szCs w:val="28"/>
        </w:rPr>
        <w:t xml:space="preserve"> </w:t>
      </w:r>
      <w:proofErr w:type="spellStart"/>
      <w:r w:rsidRPr="00361D24">
        <w:rPr>
          <w:szCs w:val="28"/>
        </w:rPr>
        <w:t>System</w:t>
      </w:r>
      <w:proofErr w:type="spellEnd"/>
      <w:r w:rsidRPr="00361D24">
        <w:rPr>
          <w:szCs w:val="28"/>
        </w:rPr>
        <w:t>) и локальную (</w:t>
      </w:r>
      <w:proofErr w:type="spellStart"/>
      <w:r w:rsidRPr="00361D24">
        <w:rPr>
          <w:szCs w:val="28"/>
        </w:rPr>
        <w:t>Local</w:t>
      </w:r>
      <w:proofErr w:type="spellEnd"/>
      <w:r w:rsidRPr="00361D24">
        <w:rPr>
          <w:szCs w:val="28"/>
        </w:rPr>
        <w:t xml:space="preserve"> </w:t>
      </w:r>
      <w:proofErr w:type="spellStart"/>
      <w:r w:rsidRPr="00361D24">
        <w:rPr>
          <w:szCs w:val="28"/>
        </w:rPr>
        <w:t>Coordinate</w:t>
      </w:r>
      <w:proofErr w:type="spellEnd"/>
      <w:r w:rsidRPr="00361D24">
        <w:rPr>
          <w:szCs w:val="28"/>
        </w:rPr>
        <w:t xml:space="preserve"> </w:t>
      </w:r>
      <w:proofErr w:type="spellStart"/>
      <w:r w:rsidRPr="00361D24">
        <w:rPr>
          <w:szCs w:val="28"/>
        </w:rPr>
        <w:t>System</w:t>
      </w:r>
      <w:proofErr w:type="spellEnd"/>
      <w:r w:rsidRPr="00361D24">
        <w:rPr>
          <w:szCs w:val="28"/>
        </w:rPr>
        <w:t>).</w:t>
      </w:r>
    </w:p>
    <w:p w14:paraId="6E31EC96" w14:textId="0C66678E" w:rsidR="00361D24" w:rsidRPr="00361D24" w:rsidRDefault="00361D24" w:rsidP="00385361">
      <w:pPr>
        <w:pStyle w:val="a7"/>
        <w:ind w:left="0"/>
        <w:rPr>
          <w:szCs w:val="28"/>
        </w:rPr>
      </w:pPr>
      <w:r w:rsidRPr="00361D24">
        <w:rPr>
          <w:szCs w:val="28"/>
        </w:rPr>
        <w:t>Мировая система координат инициализируется в момент запуска AR-сессии на устройстве. В этот момент движок устанавливает точку (0, 0, 0) в том месте физического пространства, где находилась камера устройства при запуске. Оси ориентации в мировом пространстве обычно выравниваются с учетом гравитации: ось Z всегда направлена строго вверх, а оси X и Y располагаются в горизонтальной плоскости. Все виртуальные объекты в сцене в конечном итоге позиционируются относительно этого глобального нуля.</w:t>
      </w:r>
    </w:p>
    <w:p w14:paraId="0C4E15E1" w14:textId="30F3074C" w:rsidR="00361D24" w:rsidRPr="00361D24" w:rsidRDefault="00361D24" w:rsidP="00385361">
      <w:pPr>
        <w:pStyle w:val="a7"/>
        <w:ind w:left="0"/>
        <w:rPr>
          <w:szCs w:val="28"/>
        </w:rPr>
      </w:pPr>
      <w:r w:rsidRPr="00361D24">
        <w:rPr>
          <w:szCs w:val="28"/>
        </w:rPr>
        <w:t>Локальная система координат привязывается к конкретному физическому объекту в реальном мире. В случае использования маркерного трекинга, центр распознанного изображения становится началом координат локального пространства (0, 0, 0). Оси в локальном пространстве маркера имеют строгую ориентацию относительно самой картинки:</w:t>
      </w:r>
    </w:p>
    <w:p w14:paraId="2AAA150F" w14:textId="77777777" w:rsidR="00361D24" w:rsidRPr="00361D24" w:rsidRDefault="00361D24" w:rsidP="00385361">
      <w:pPr>
        <w:pStyle w:val="a7"/>
        <w:ind w:left="0"/>
        <w:rPr>
          <w:szCs w:val="28"/>
        </w:rPr>
      </w:pPr>
      <w:r w:rsidRPr="00361D24">
        <w:rPr>
          <w:szCs w:val="28"/>
        </w:rPr>
        <w:t>Оси X и Y лежат в плоскости самого изображения (вдоль его ширины и высоты).</w:t>
      </w:r>
    </w:p>
    <w:p w14:paraId="59F69C64" w14:textId="77777777" w:rsidR="00361D24" w:rsidRPr="00361D24" w:rsidRDefault="00361D24" w:rsidP="00385361">
      <w:pPr>
        <w:pStyle w:val="a7"/>
        <w:ind w:left="0"/>
        <w:rPr>
          <w:szCs w:val="28"/>
        </w:rPr>
      </w:pPr>
      <w:r w:rsidRPr="00361D24">
        <w:rPr>
          <w:szCs w:val="28"/>
        </w:rPr>
        <w:t>Ось Z является вектором нормали и направлена перпендикулярно плоскости изображения (от зрителя или к зрителю).</w:t>
      </w:r>
    </w:p>
    <w:p w14:paraId="61467EE2" w14:textId="5B365AD0" w:rsidR="00361D24" w:rsidRPr="00361D24" w:rsidRDefault="00361D24" w:rsidP="00385361">
      <w:pPr>
        <w:pStyle w:val="a7"/>
        <w:ind w:left="0"/>
        <w:rPr>
          <w:szCs w:val="28"/>
        </w:rPr>
      </w:pPr>
      <w:r w:rsidRPr="00361D24">
        <w:rPr>
          <w:szCs w:val="28"/>
        </w:rPr>
        <w:t>Главная техническая задача разработчика заключается в постоянном преобразовании координат из локального пространства распознанного маркера в мировое пространство игрового движка. Математически трансформация описывается матрицей преобразования, которая содержит три вектора данных: позицию (</w:t>
      </w:r>
      <w:r w:rsidRPr="00361D24">
        <w:rPr>
          <w:szCs w:val="28"/>
          <w:lang w:val="en-US"/>
        </w:rPr>
        <w:t>Translation</w:t>
      </w:r>
      <w:r w:rsidRPr="00361D24">
        <w:rPr>
          <w:szCs w:val="28"/>
        </w:rPr>
        <w:t>), вращение (</w:t>
      </w:r>
      <w:r w:rsidRPr="00361D24">
        <w:rPr>
          <w:szCs w:val="28"/>
          <w:lang w:val="en-US"/>
        </w:rPr>
        <w:t>Rotation</w:t>
      </w:r>
      <w:r w:rsidRPr="00361D24">
        <w:rPr>
          <w:szCs w:val="28"/>
        </w:rPr>
        <w:t>) и масштаб (</w:t>
      </w:r>
      <w:r w:rsidRPr="00361D24">
        <w:rPr>
          <w:szCs w:val="28"/>
          <w:lang w:val="en-US"/>
        </w:rPr>
        <w:t>Scale</w:t>
      </w:r>
      <w:r w:rsidRPr="00361D24">
        <w:rPr>
          <w:szCs w:val="28"/>
        </w:rPr>
        <w:t>).</w:t>
      </w:r>
    </w:p>
    <w:p w14:paraId="00307817" w14:textId="532CF87E" w:rsidR="0023519F" w:rsidRDefault="00361D24" w:rsidP="00385361">
      <w:pPr>
        <w:pStyle w:val="a7"/>
        <w:ind w:left="0"/>
        <w:rPr>
          <w:szCs w:val="28"/>
        </w:rPr>
      </w:pPr>
      <w:r w:rsidRPr="00361D24">
        <w:rPr>
          <w:szCs w:val="28"/>
        </w:rPr>
        <w:t xml:space="preserve">Получение данных о локальной трансформации физического маркера в мировом пространстве позволяет определить точное местоположение объекта. Однако прямое присвоение этих координат виртуальной модели </w:t>
      </w:r>
      <w:r w:rsidRPr="00361D24">
        <w:rPr>
          <w:szCs w:val="28"/>
        </w:rPr>
        <w:lastRenderedPageBreak/>
        <w:t>часто приводит к визуальным артефактам из-за конфликта ориентаций и масштабов, что требует программной корректировки.</w:t>
      </w:r>
    </w:p>
    <w:p w14:paraId="7F45EB96" w14:textId="77777777" w:rsidR="00385361" w:rsidRDefault="00385361" w:rsidP="00385361">
      <w:pPr>
        <w:pStyle w:val="a7"/>
        <w:ind w:left="0"/>
        <w:rPr>
          <w:szCs w:val="28"/>
        </w:rPr>
      </w:pPr>
    </w:p>
    <w:p w14:paraId="5DE0507B" w14:textId="5E08A2BD" w:rsidR="0087663D" w:rsidRDefault="000077CB" w:rsidP="00385361">
      <w:pPr>
        <w:pStyle w:val="a7"/>
        <w:numPr>
          <w:ilvl w:val="1"/>
          <w:numId w:val="13"/>
        </w:numPr>
        <w:outlineLvl w:val="1"/>
        <w:rPr>
          <w:b/>
          <w:bCs/>
          <w:szCs w:val="28"/>
        </w:rPr>
      </w:pPr>
      <w:bookmarkStart w:id="7" w:name="_Toc230133455"/>
      <w:r w:rsidRPr="000077CB">
        <w:rPr>
          <w:b/>
          <w:bCs/>
          <w:szCs w:val="28"/>
        </w:rPr>
        <w:t>Проблемы позиционирования и методы корректировки пространственных координат</w:t>
      </w:r>
      <w:bookmarkEnd w:id="7"/>
    </w:p>
    <w:p w14:paraId="0C58181C" w14:textId="77777777" w:rsidR="00B65BE6" w:rsidRPr="00B65BE6" w:rsidRDefault="00B65BE6" w:rsidP="00385361">
      <w:pPr>
        <w:ind w:left="720" w:firstLine="0"/>
        <w:outlineLvl w:val="1"/>
        <w:rPr>
          <w:b/>
          <w:bCs/>
          <w:szCs w:val="28"/>
        </w:rPr>
      </w:pPr>
    </w:p>
    <w:p w14:paraId="5B633928" w14:textId="49A19C4A" w:rsidR="00874EA2" w:rsidRPr="00874EA2" w:rsidRDefault="00874EA2" w:rsidP="00385361">
      <w:pPr>
        <w:pStyle w:val="a7"/>
        <w:ind w:left="0"/>
        <w:rPr>
          <w:szCs w:val="28"/>
        </w:rPr>
      </w:pPr>
      <w:r w:rsidRPr="00874EA2">
        <w:rPr>
          <w:szCs w:val="28"/>
        </w:rPr>
        <w:t>Практика разработки AR-приложений показывает, что базовые алгоритмы AR-фреймворков</w:t>
      </w:r>
      <w:r>
        <w:rPr>
          <w:szCs w:val="28"/>
        </w:rPr>
        <w:t xml:space="preserve"> </w:t>
      </w:r>
      <w:r w:rsidRPr="00874EA2">
        <w:rPr>
          <w:szCs w:val="28"/>
        </w:rPr>
        <w:t>предоставляют лишь сырые математические данные о трекинге. Использование этих данных «как есть» неизбежно влечет за собой ряд пространственных проблем. Рассмотрим основные из них и методы их корректировки.</w:t>
      </w:r>
    </w:p>
    <w:p w14:paraId="08949E02" w14:textId="77777777" w:rsidR="00874EA2" w:rsidRPr="00874EA2" w:rsidRDefault="00874EA2" w:rsidP="00385361">
      <w:pPr>
        <w:pStyle w:val="a7"/>
        <w:ind w:left="0"/>
        <w:rPr>
          <w:szCs w:val="28"/>
        </w:rPr>
      </w:pPr>
      <w:r w:rsidRPr="00874EA2">
        <w:rPr>
          <w:szCs w:val="28"/>
        </w:rPr>
        <w:t>1. Проблема некорректного масштабирования (</w:t>
      </w:r>
      <w:proofErr w:type="spellStart"/>
      <w:r w:rsidRPr="00874EA2">
        <w:rPr>
          <w:szCs w:val="28"/>
        </w:rPr>
        <w:t>Scale</w:t>
      </w:r>
      <w:proofErr w:type="spellEnd"/>
      <w:r w:rsidRPr="00874EA2">
        <w:rPr>
          <w:szCs w:val="28"/>
        </w:rPr>
        <w:t xml:space="preserve"> </w:t>
      </w:r>
      <w:proofErr w:type="spellStart"/>
      <w:r w:rsidRPr="00874EA2">
        <w:rPr>
          <w:szCs w:val="28"/>
        </w:rPr>
        <w:t>Discrepancy</w:t>
      </w:r>
      <w:proofErr w:type="spellEnd"/>
      <w:r w:rsidRPr="00874EA2">
        <w:rPr>
          <w:szCs w:val="28"/>
        </w:rPr>
        <w:t>)</w:t>
      </w:r>
    </w:p>
    <w:p w14:paraId="487E6A79" w14:textId="6B3DFFFA" w:rsidR="00874EA2" w:rsidRPr="00874EA2" w:rsidRDefault="00874EA2" w:rsidP="00385361">
      <w:pPr>
        <w:pStyle w:val="a7"/>
        <w:ind w:left="0"/>
        <w:rPr>
          <w:szCs w:val="28"/>
        </w:rPr>
      </w:pPr>
      <w:r w:rsidRPr="00874EA2">
        <w:rPr>
          <w:szCs w:val="28"/>
        </w:rPr>
        <w:t>Проблема: Различные программы для 3D-моделирования (</w:t>
      </w:r>
      <w:proofErr w:type="spellStart"/>
      <w:r w:rsidRPr="00874EA2">
        <w:rPr>
          <w:szCs w:val="28"/>
        </w:rPr>
        <w:t>Blender</w:t>
      </w:r>
      <w:proofErr w:type="spellEnd"/>
      <w:r w:rsidRPr="00874EA2">
        <w:rPr>
          <w:szCs w:val="28"/>
        </w:rPr>
        <w:t xml:space="preserve">, </w:t>
      </w:r>
      <w:proofErr w:type="spellStart"/>
      <w:r w:rsidRPr="00874EA2">
        <w:rPr>
          <w:szCs w:val="28"/>
        </w:rPr>
        <w:t>Maya</w:t>
      </w:r>
      <w:proofErr w:type="spellEnd"/>
      <w:r w:rsidRPr="00874EA2">
        <w:rPr>
          <w:szCs w:val="28"/>
        </w:rPr>
        <w:t xml:space="preserve">, 3ds </w:t>
      </w:r>
      <w:proofErr w:type="spellStart"/>
      <w:r w:rsidRPr="00874EA2">
        <w:rPr>
          <w:szCs w:val="28"/>
        </w:rPr>
        <w:t>Max</w:t>
      </w:r>
      <w:proofErr w:type="spellEnd"/>
      <w:r w:rsidRPr="00874EA2">
        <w:rPr>
          <w:szCs w:val="28"/>
        </w:rPr>
        <w:t xml:space="preserve">) и графические движки используют разные единицы измерения (миллиметры, метры, дюймы). Движок </w:t>
      </w:r>
      <w:proofErr w:type="spellStart"/>
      <w:r w:rsidRPr="00874EA2">
        <w:rPr>
          <w:szCs w:val="28"/>
        </w:rPr>
        <w:t>Unreal</w:t>
      </w:r>
      <w:proofErr w:type="spellEnd"/>
      <w:r w:rsidRPr="00874EA2">
        <w:rPr>
          <w:szCs w:val="28"/>
        </w:rPr>
        <w:t xml:space="preserve"> </w:t>
      </w:r>
      <w:proofErr w:type="spellStart"/>
      <w:r w:rsidRPr="00874EA2">
        <w:rPr>
          <w:szCs w:val="28"/>
        </w:rPr>
        <w:t>Engine</w:t>
      </w:r>
      <w:proofErr w:type="spellEnd"/>
      <w:r w:rsidRPr="00874EA2">
        <w:rPr>
          <w:szCs w:val="28"/>
        </w:rPr>
        <w:t xml:space="preserve"> оперирует сантиметрами (1 единица = 1 см), тогда как </w:t>
      </w:r>
      <w:proofErr w:type="spellStart"/>
      <w:r w:rsidRPr="00874EA2">
        <w:rPr>
          <w:szCs w:val="28"/>
        </w:rPr>
        <w:t>ARCore</w:t>
      </w:r>
      <w:proofErr w:type="spellEnd"/>
      <w:r w:rsidRPr="00874EA2">
        <w:rPr>
          <w:szCs w:val="28"/>
        </w:rPr>
        <w:t xml:space="preserve"> по умолчанию ведет расчеты в метрах. В результате импортированная 3D-модель при переносе в AR может оказаться во много раз больше или меньше реального окружения.</w:t>
      </w:r>
    </w:p>
    <w:p w14:paraId="3BB1A32A" w14:textId="487406AB" w:rsidR="00874EA2" w:rsidRPr="00874EA2" w:rsidRDefault="00874EA2" w:rsidP="00385361">
      <w:pPr>
        <w:pStyle w:val="a7"/>
        <w:ind w:left="0"/>
        <w:rPr>
          <w:szCs w:val="28"/>
        </w:rPr>
      </w:pPr>
      <w:r w:rsidRPr="00874EA2">
        <w:rPr>
          <w:szCs w:val="28"/>
        </w:rPr>
        <w:t>Метод корректировки: Применение метода масштабирующего множителя (</w:t>
      </w:r>
      <w:proofErr w:type="spellStart"/>
      <w:r w:rsidRPr="00874EA2">
        <w:rPr>
          <w:szCs w:val="28"/>
        </w:rPr>
        <w:t>Scale</w:t>
      </w:r>
      <w:proofErr w:type="spellEnd"/>
      <w:r w:rsidRPr="00874EA2">
        <w:rPr>
          <w:szCs w:val="28"/>
        </w:rPr>
        <w:t xml:space="preserve"> </w:t>
      </w:r>
      <w:proofErr w:type="spellStart"/>
      <w:r w:rsidRPr="00874EA2">
        <w:rPr>
          <w:szCs w:val="28"/>
        </w:rPr>
        <w:t>Multiplier</w:t>
      </w:r>
      <w:proofErr w:type="spellEnd"/>
      <w:r w:rsidRPr="00874EA2">
        <w:rPr>
          <w:szCs w:val="28"/>
        </w:rPr>
        <w:t xml:space="preserve">). Разработчик </w:t>
      </w:r>
      <w:proofErr w:type="spellStart"/>
      <w:r w:rsidRPr="00874EA2">
        <w:rPr>
          <w:szCs w:val="28"/>
        </w:rPr>
        <w:t>программно</w:t>
      </w:r>
      <w:proofErr w:type="spellEnd"/>
      <w:r w:rsidRPr="00874EA2">
        <w:rPr>
          <w:szCs w:val="28"/>
        </w:rPr>
        <w:t xml:space="preserve"> задает матрицу масштабирования с коэффициентом S, которая применяется к объекту перед его визуализацией. Это позволяет сжать модель до требуемых физических габаритов, не нарушая её пропорций.</w:t>
      </w:r>
    </w:p>
    <w:p w14:paraId="28CD6397" w14:textId="77777777" w:rsidR="00874EA2" w:rsidRPr="00874EA2" w:rsidRDefault="00874EA2" w:rsidP="00385361">
      <w:pPr>
        <w:pStyle w:val="a7"/>
        <w:ind w:left="0"/>
        <w:rPr>
          <w:szCs w:val="28"/>
        </w:rPr>
      </w:pPr>
      <w:r w:rsidRPr="00874EA2">
        <w:rPr>
          <w:szCs w:val="28"/>
        </w:rPr>
        <w:t>2. Проблема конфликта осей ориентации (</w:t>
      </w:r>
      <w:proofErr w:type="spellStart"/>
      <w:r w:rsidRPr="00874EA2">
        <w:rPr>
          <w:szCs w:val="28"/>
        </w:rPr>
        <w:t>Orientation</w:t>
      </w:r>
      <w:proofErr w:type="spellEnd"/>
      <w:r w:rsidRPr="00874EA2">
        <w:rPr>
          <w:szCs w:val="28"/>
        </w:rPr>
        <w:t xml:space="preserve"> </w:t>
      </w:r>
      <w:proofErr w:type="spellStart"/>
      <w:r w:rsidRPr="00874EA2">
        <w:rPr>
          <w:szCs w:val="28"/>
        </w:rPr>
        <w:t>Mismatch</w:t>
      </w:r>
      <w:proofErr w:type="spellEnd"/>
      <w:r w:rsidRPr="00874EA2">
        <w:rPr>
          <w:szCs w:val="28"/>
        </w:rPr>
        <w:t>)</w:t>
      </w:r>
    </w:p>
    <w:p w14:paraId="6A726FD2" w14:textId="258942E5" w:rsidR="00874EA2" w:rsidRPr="00874EA2" w:rsidRDefault="00874EA2" w:rsidP="00385361">
      <w:pPr>
        <w:pStyle w:val="a7"/>
        <w:ind w:left="0"/>
        <w:rPr>
          <w:szCs w:val="28"/>
        </w:rPr>
      </w:pPr>
      <w:r w:rsidRPr="00874EA2">
        <w:rPr>
          <w:szCs w:val="28"/>
        </w:rPr>
        <w:t xml:space="preserve">Проблема: 3D-модели обычно создаются с ориентацией «Z-вверх». При использовании вертикальных изображений в качестве маркеров, локальная ось Z маркера направлена перпендикулярно стене (на зрителя). Если </w:t>
      </w:r>
      <w:proofErr w:type="spellStart"/>
      <w:r w:rsidRPr="00874EA2">
        <w:rPr>
          <w:szCs w:val="28"/>
        </w:rPr>
        <w:t>программно</w:t>
      </w:r>
      <w:proofErr w:type="spellEnd"/>
      <w:r w:rsidRPr="00874EA2">
        <w:rPr>
          <w:szCs w:val="28"/>
        </w:rPr>
        <w:t xml:space="preserve"> совместить координаты маркера и модели без корректировок, 3D-модель «ляжет» на спину, вытягиваясь из стены.</w:t>
      </w:r>
    </w:p>
    <w:p w14:paraId="4338AE92" w14:textId="4BD64978" w:rsidR="00874EA2" w:rsidRPr="00874EA2" w:rsidRDefault="00874EA2" w:rsidP="00385361">
      <w:pPr>
        <w:pStyle w:val="a7"/>
        <w:ind w:left="0"/>
        <w:rPr>
          <w:szCs w:val="28"/>
        </w:rPr>
      </w:pPr>
      <w:r w:rsidRPr="00874EA2">
        <w:rPr>
          <w:szCs w:val="28"/>
        </w:rPr>
        <w:lastRenderedPageBreak/>
        <w:t>Метод корректировки: Внесение статического смещения ориентации (</w:t>
      </w:r>
      <w:proofErr w:type="spellStart"/>
      <w:r w:rsidRPr="00874EA2">
        <w:rPr>
          <w:szCs w:val="28"/>
        </w:rPr>
        <w:t>Rotation</w:t>
      </w:r>
      <w:proofErr w:type="spellEnd"/>
      <w:r w:rsidRPr="00874EA2">
        <w:rPr>
          <w:szCs w:val="28"/>
        </w:rPr>
        <w:t xml:space="preserve"> </w:t>
      </w:r>
      <w:proofErr w:type="spellStart"/>
      <w:r w:rsidRPr="00874EA2">
        <w:rPr>
          <w:szCs w:val="28"/>
        </w:rPr>
        <w:t>Offset</w:t>
      </w:r>
      <w:proofErr w:type="spellEnd"/>
      <w:r w:rsidRPr="00874EA2">
        <w:rPr>
          <w:szCs w:val="28"/>
        </w:rPr>
        <w:t>). Метод заключается в математическом перемножении текущего кватерниона вращения объекта с корректирующим кватернионом. На практике это означает программный поворот модели на -90 или 180 градусов по заданным осям локально, до её помещения в мировую систему координат. Данная корректировка нивелирует разницу между системой координат 3D-редактора и плоскостью AR-маркера.</w:t>
      </w:r>
    </w:p>
    <w:p w14:paraId="708DE45D" w14:textId="77777777" w:rsidR="00874EA2" w:rsidRPr="00874EA2" w:rsidRDefault="00874EA2" w:rsidP="00385361">
      <w:pPr>
        <w:pStyle w:val="a7"/>
        <w:ind w:left="0"/>
        <w:rPr>
          <w:szCs w:val="28"/>
        </w:rPr>
      </w:pPr>
      <w:r w:rsidRPr="00874EA2">
        <w:rPr>
          <w:szCs w:val="28"/>
        </w:rPr>
        <w:t xml:space="preserve">3. Проблема множественного </w:t>
      </w:r>
      <w:proofErr w:type="spellStart"/>
      <w:r w:rsidRPr="00874EA2">
        <w:rPr>
          <w:szCs w:val="28"/>
        </w:rPr>
        <w:t>инстанцирования</w:t>
      </w:r>
      <w:proofErr w:type="spellEnd"/>
      <w:r w:rsidRPr="00874EA2">
        <w:rPr>
          <w:szCs w:val="28"/>
        </w:rPr>
        <w:t xml:space="preserve"> (</w:t>
      </w:r>
      <w:proofErr w:type="spellStart"/>
      <w:r w:rsidRPr="00874EA2">
        <w:rPr>
          <w:szCs w:val="28"/>
        </w:rPr>
        <w:t>Over-spawning</w:t>
      </w:r>
      <w:proofErr w:type="spellEnd"/>
      <w:r w:rsidRPr="00874EA2">
        <w:rPr>
          <w:szCs w:val="28"/>
        </w:rPr>
        <w:t>)</w:t>
      </w:r>
    </w:p>
    <w:p w14:paraId="0E7EAF03" w14:textId="1EA2B751" w:rsidR="00874EA2" w:rsidRPr="00874EA2" w:rsidRDefault="00874EA2" w:rsidP="00385361">
      <w:pPr>
        <w:pStyle w:val="a7"/>
        <w:ind w:left="0"/>
        <w:rPr>
          <w:szCs w:val="28"/>
        </w:rPr>
      </w:pPr>
      <w:r w:rsidRPr="00874EA2">
        <w:rPr>
          <w:szCs w:val="28"/>
        </w:rPr>
        <w:t>Проблема: Система трекинга опрашивает камеру с частотой 30-60 раз в секунду. Если алгоритм запрограммирован просто реагировать на триггер «маркер обнаружен», приложение будет создавать новую копию 3D-модели на каждом кадре. Это приводит к критическому падению производительности мобильного устройства из-за переполнения видеопамяти.</w:t>
      </w:r>
    </w:p>
    <w:p w14:paraId="2D0CB6DF" w14:textId="2DC3886A" w:rsidR="00874EA2" w:rsidRPr="00874EA2" w:rsidRDefault="00874EA2" w:rsidP="00385361">
      <w:pPr>
        <w:pStyle w:val="a7"/>
        <w:ind w:left="0"/>
        <w:rPr>
          <w:szCs w:val="28"/>
        </w:rPr>
      </w:pPr>
      <w:r w:rsidRPr="00874EA2">
        <w:rPr>
          <w:szCs w:val="28"/>
        </w:rPr>
        <w:t>Метод корректировки: Реализация логики контроля состояний (</w:t>
      </w:r>
      <w:proofErr w:type="spellStart"/>
      <w:r w:rsidRPr="00874EA2">
        <w:rPr>
          <w:szCs w:val="28"/>
        </w:rPr>
        <w:t>State</w:t>
      </w:r>
      <w:proofErr w:type="spellEnd"/>
      <w:r w:rsidRPr="00874EA2">
        <w:rPr>
          <w:szCs w:val="28"/>
        </w:rPr>
        <w:t xml:space="preserve"> </w:t>
      </w:r>
      <w:proofErr w:type="spellStart"/>
      <w:r w:rsidRPr="00874EA2">
        <w:rPr>
          <w:szCs w:val="28"/>
        </w:rPr>
        <w:t>Validation</w:t>
      </w:r>
      <w:proofErr w:type="spellEnd"/>
      <w:r w:rsidRPr="00874EA2">
        <w:rPr>
          <w:szCs w:val="28"/>
        </w:rPr>
        <w:t>) с динамическим обновлением координат. Вместо непрерывного создания объектов вводится проверка на существование ссылки в памяти. Если объект еще не создан — происходит инициализация и первичное позиционирование. Если объект уже существует — система перестает выделять память под новые объекты и переключается в режим динамической корректировки координат.</w:t>
      </w:r>
    </w:p>
    <w:p w14:paraId="5BD04601" w14:textId="77777777" w:rsidR="00874EA2" w:rsidRPr="00874EA2" w:rsidRDefault="00874EA2" w:rsidP="00385361">
      <w:pPr>
        <w:pStyle w:val="a7"/>
        <w:ind w:left="0"/>
        <w:rPr>
          <w:szCs w:val="28"/>
        </w:rPr>
      </w:pPr>
      <w:r w:rsidRPr="00874EA2">
        <w:rPr>
          <w:szCs w:val="28"/>
        </w:rPr>
        <w:t>4. Динамическая корректировка при пространственном дрейфе (</w:t>
      </w:r>
      <w:proofErr w:type="spellStart"/>
      <w:r w:rsidRPr="00874EA2">
        <w:rPr>
          <w:szCs w:val="28"/>
        </w:rPr>
        <w:t>Dynamic</w:t>
      </w:r>
      <w:proofErr w:type="spellEnd"/>
      <w:r w:rsidRPr="00874EA2">
        <w:rPr>
          <w:szCs w:val="28"/>
        </w:rPr>
        <w:t xml:space="preserve"> </w:t>
      </w:r>
      <w:proofErr w:type="spellStart"/>
      <w:r w:rsidRPr="00874EA2">
        <w:rPr>
          <w:szCs w:val="28"/>
        </w:rPr>
        <w:t>Transform</w:t>
      </w:r>
      <w:proofErr w:type="spellEnd"/>
      <w:r w:rsidRPr="00874EA2">
        <w:rPr>
          <w:szCs w:val="28"/>
        </w:rPr>
        <w:t xml:space="preserve"> </w:t>
      </w:r>
      <w:proofErr w:type="spellStart"/>
      <w:r w:rsidRPr="00874EA2">
        <w:rPr>
          <w:szCs w:val="28"/>
        </w:rPr>
        <w:t>Update</w:t>
      </w:r>
      <w:proofErr w:type="spellEnd"/>
      <w:r w:rsidRPr="00874EA2">
        <w:rPr>
          <w:szCs w:val="28"/>
        </w:rPr>
        <w:t>)</w:t>
      </w:r>
    </w:p>
    <w:p w14:paraId="601A68A8" w14:textId="05592E1E" w:rsidR="00874EA2" w:rsidRPr="00874EA2" w:rsidRDefault="00874EA2" w:rsidP="00385361">
      <w:pPr>
        <w:pStyle w:val="a7"/>
        <w:ind w:left="0"/>
        <w:rPr>
          <w:szCs w:val="28"/>
        </w:rPr>
      </w:pPr>
      <w:r w:rsidRPr="00874EA2">
        <w:rPr>
          <w:szCs w:val="28"/>
        </w:rPr>
        <w:t>Проблема</w:t>
      </w:r>
      <w:proofErr w:type="gramStart"/>
      <w:r w:rsidRPr="00874EA2">
        <w:rPr>
          <w:szCs w:val="28"/>
        </w:rPr>
        <w:t>: Из-за</w:t>
      </w:r>
      <w:proofErr w:type="gramEnd"/>
      <w:r w:rsidRPr="00874EA2">
        <w:rPr>
          <w:szCs w:val="28"/>
        </w:rPr>
        <w:t xml:space="preserve"> погрешностей в работе камеры и микроскопических движений рук пользователя, координаты физического маркера в мире постоянно меняются на доли миллиметров. Если поместить виртуальный объект в пространство лишь однажды, со временем он «отстанет» от маркера.</w:t>
      </w:r>
    </w:p>
    <w:p w14:paraId="702DDC21" w14:textId="77777777" w:rsidR="00874EA2" w:rsidRPr="00874EA2" w:rsidRDefault="00874EA2" w:rsidP="00385361">
      <w:pPr>
        <w:pStyle w:val="a7"/>
        <w:ind w:left="0"/>
        <w:rPr>
          <w:szCs w:val="28"/>
        </w:rPr>
      </w:pPr>
      <w:r w:rsidRPr="00874EA2">
        <w:rPr>
          <w:szCs w:val="28"/>
        </w:rPr>
        <w:t>Метод корректировки: Применение функции динамического перезаписывания локации (</w:t>
      </w:r>
      <w:proofErr w:type="spellStart"/>
      <w:r w:rsidRPr="00874EA2">
        <w:rPr>
          <w:szCs w:val="28"/>
        </w:rPr>
        <w:t>Set</w:t>
      </w:r>
      <w:proofErr w:type="spellEnd"/>
      <w:r w:rsidRPr="00874EA2">
        <w:rPr>
          <w:szCs w:val="28"/>
        </w:rPr>
        <w:t xml:space="preserve"> </w:t>
      </w:r>
      <w:proofErr w:type="spellStart"/>
      <w:r w:rsidRPr="00874EA2">
        <w:rPr>
          <w:szCs w:val="28"/>
        </w:rPr>
        <w:t>Actor</w:t>
      </w:r>
      <w:proofErr w:type="spellEnd"/>
      <w:r w:rsidRPr="00874EA2">
        <w:rPr>
          <w:szCs w:val="28"/>
        </w:rPr>
        <w:t xml:space="preserve"> </w:t>
      </w:r>
      <w:proofErr w:type="spellStart"/>
      <w:r w:rsidRPr="00874EA2">
        <w:rPr>
          <w:szCs w:val="28"/>
        </w:rPr>
        <w:t>Transform</w:t>
      </w:r>
      <w:proofErr w:type="spellEnd"/>
      <w:r w:rsidRPr="00874EA2">
        <w:rPr>
          <w:szCs w:val="28"/>
        </w:rPr>
        <w:t xml:space="preserve">). При каждом обновлении </w:t>
      </w:r>
      <w:r w:rsidRPr="00874EA2">
        <w:rPr>
          <w:szCs w:val="28"/>
        </w:rPr>
        <w:lastRenderedPageBreak/>
        <w:t>кадра программа считывает свежую трансформ-матрицу маркера и принудительно переписывает координаты 3D-модели. Этот метод гарантирует, что 3D-модель будет надежно «приклеена» к физическому изображению, плавно перемещаясь и поворачиваясь синхронно с ним.</w:t>
      </w:r>
    </w:p>
    <w:p w14:paraId="77D267AD" w14:textId="5BFD82CF" w:rsidR="0087663D" w:rsidRDefault="00874EA2" w:rsidP="00385361">
      <w:pPr>
        <w:pStyle w:val="a7"/>
        <w:ind w:left="0"/>
        <w:rPr>
          <w:szCs w:val="28"/>
        </w:rPr>
      </w:pPr>
      <w:r w:rsidRPr="00874EA2">
        <w:rPr>
          <w:szCs w:val="28"/>
        </w:rPr>
        <w:t>Таким образом, создание реалистичного AR-опыта требует не только успешной инициализации сессии трекинга, но и выстраивания комплексной логической цепи. Применение методов корректировки пространственных координат позволяет нивелировать технические ограничения мобильных систем и создать интуитивно понятное и стабильное приложение.</w:t>
      </w:r>
    </w:p>
    <w:p w14:paraId="00307818" w14:textId="77777777" w:rsidR="0023519F" w:rsidRPr="00D45A07" w:rsidRDefault="00A9276E" w:rsidP="00385361">
      <w:pPr>
        <w:pStyle w:val="a7"/>
        <w:ind w:left="0"/>
        <w:rPr>
          <w:szCs w:val="28"/>
        </w:rPr>
      </w:pPr>
      <w:r w:rsidRPr="000D12B7">
        <w:rPr>
          <w:szCs w:val="28"/>
        </w:rPr>
        <w:br w:type="page"/>
      </w:r>
    </w:p>
    <w:p w14:paraId="00307819" w14:textId="487467C4" w:rsidR="00194D1B" w:rsidRPr="00194D1B" w:rsidRDefault="000077CB" w:rsidP="00385361">
      <w:pPr>
        <w:pStyle w:val="a7"/>
        <w:numPr>
          <w:ilvl w:val="0"/>
          <w:numId w:val="13"/>
        </w:numPr>
        <w:ind w:left="0" w:firstLine="709"/>
        <w:outlineLvl w:val="0"/>
        <w:rPr>
          <w:b/>
          <w:bCs/>
          <w:szCs w:val="28"/>
        </w:rPr>
      </w:pPr>
      <w:bookmarkStart w:id="8" w:name="_Toc230133456"/>
      <w:r w:rsidRPr="000077CB">
        <w:rPr>
          <w:b/>
          <w:bCs/>
          <w:szCs w:val="28"/>
        </w:rPr>
        <w:lastRenderedPageBreak/>
        <w:t>Разработка AR-приложения с применением методов корректировки координат</w:t>
      </w:r>
      <w:bookmarkEnd w:id="8"/>
    </w:p>
    <w:p w14:paraId="0030781A" w14:textId="77777777" w:rsidR="00194D1B" w:rsidRPr="00D45A07" w:rsidRDefault="00194D1B" w:rsidP="00385361">
      <w:pPr>
        <w:ind w:firstLine="0"/>
        <w:rPr>
          <w:b/>
          <w:bCs/>
          <w:szCs w:val="28"/>
        </w:rPr>
      </w:pPr>
    </w:p>
    <w:p w14:paraId="0030781B" w14:textId="45AE064B" w:rsidR="0023519F" w:rsidRPr="00194D1B" w:rsidRDefault="000077CB" w:rsidP="00385361">
      <w:pPr>
        <w:pStyle w:val="a7"/>
        <w:numPr>
          <w:ilvl w:val="1"/>
          <w:numId w:val="13"/>
        </w:numPr>
        <w:ind w:left="0" w:firstLine="709"/>
        <w:outlineLvl w:val="1"/>
        <w:rPr>
          <w:b/>
          <w:bCs/>
          <w:szCs w:val="28"/>
        </w:rPr>
      </w:pPr>
      <w:bookmarkStart w:id="9" w:name="_Toc230133457"/>
      <w:r w:rsidRPr="000077CB">
        <w:rPr>
          <w:b/>
          <w:bCs/>
          <w:szCs w:val="28"/>
        </w:rPr>
        <w:t>Выбор и обоснование инструментария</w:t>
      </w:r>
      <w:bookmarkEnd w:id="9"/>
    </w:p>
    <w:p w14:paraId="0030781C" w14:textId="77777777" w:rsidR="00194D1B" w:rsidRPr="00D45A07" w:rsidRDefault="00194D1B" w:rsidP="00385361">
      <w:pPr>
        <w:ind w:firstLine="0"/>
        <w:rPr>
          <w:b/>
          <w:bCs/>
          <w:szCs w:val="28"/>
        </w:rPr>
      </w:pPr>
    </w:p>
    <w:p w14:paraId="4D07B66E" w14:textId="6CF5AF64" w:rsidR="00282ECC" w:rsidRPr="00282ECC" w:rsidRDefault="00282ECC" w:rsidP="00385361">
      <w:pPr>
        <w:pStyle w:val="a7"/>
        <w:ind w:left="0"/>
        <w:rPr>
          <w:szCs w:val="28"/>
        </w:rPr>
      </w:pPr>
      <w:r w:rsidRPr="00282ECC">
        <w:rPr>
          <w:szCs w:val="28"/>
        </w:rPr>
        <w:t xml:space="preserve">Для реализации прототипа мобильного AR-приложения был выбран игровой движок </w:t>
      </w:r>
      <w:proofErr w:type="spellStart"/>
      <w:r w:rsidRPr="00282ECC">
        <w:rPr>
          <w:szCs w:val="28"/>
        </w:rPr>
        <w:t>Unreal</w:t>
      </w:r>
      <w:proofErr w:type="spellEnd"/>
      <w:r w:rsidRPr="00282ECC">
        <w:rPr>
          <w:szCs w:val="28"/>
        </w:rPr>
        <w:t xml:space="preserve"> </w:t>
      </w:r>
      <w:proofErr w:type="spellStart"/>
      <w:r w:rsidRPr="00282ECC">
        <w:rPr>
          <w:szCs w:val="28"/>
        </w:rPr>
        <w:t>Engine</w:t>
      </w:r>
      <w:proofErr w:type="spellEnd"/>
      <w:r w:rsidRPr="00282ECC">
        <w:rPr>
          <w:szCs w:val="28"/>
        </w:rPr>
        <w:t xml:space="preserve"> 5. Выбор обусловлен мощной встроенной системой визуального программирования </w:t>
      </w:r>
      <w:proofErr w:type="spellStart"/>
      <w:r w:rsidRPr="00282ECC">
        <w:rPr>
          <w:szCs w:val="28"/>
        </w:rPr>
        <w:t>Blueprints</w:t>
      </w:r>
      <w:proofErr w:type="spellEnd"/>
      <w:r w:rsidRPr="00282ECC">
        <w:rPr>
          <w:szCs w:val="28"/>
        </w:rPr>
        <w:t xml:space="preserve">, которая позволяет реализовывать сложную логику трекинга и корректировки пространственных координат без необходимости написания кода на C++. В качестве подсистемы дополненной реальности для платформы </w:t>
      </w:r>
      <w:proofErr w:type="spellStart"/>
      <w:r w:rsidRPr="00282ECC">
        <w:rPr>
          <w:szCs w:val="28"/>
        </w:rPr>
        <w:t>Android</w:t>
      </w:r>
      <w:proofErr w:type="spellEnd"/>
      <w:r w:rsidRPr="00282ECC">
        <w:rPr>
          <w:szCs w:val="28"/>
        </w:rPr>
        <w:t xml:space="preserve"> использовался фреймворк </w:t>
      </w:r>
      <w:proofErr w:type="spellStart"/>
      <w:r w:rsidRPr="00282ECC">
        <w:rPr>
          <w:szCs w:val="28"/>
        </w:rPr>
        <w:t>Google</w:t>
      </w:r>
      <w:proofErr w:type="spellEnd"/>
      <w:r w:rsidRPr="00282ECC">
        <w:rPr>
          <w:szCs w:val="28"/>
        </w:rPr>
        <w:t xml:space="preserve"> </w:t>
      </w:r>
      <w:proofErr w:type="spellStart"/>
      <w:r w:rsidRPr="00282ECC">
        <w:rPr>
          <w:szCs w:val="28"/>
        </w:rPr>
        <w:t>ARCore</w:t>
      </w:r>
      <w:proofErr w:type="spellEnd"/>
      <w:r w:rsidRPr="00282ECC">
        <w:rPr>
          <w:szCs w:val="28"/>
        </w:rPr>
        <w:t xml:space="preserve">. </w:t>
      </w:r>
      <w:proofErr w:type="spellStart"/>
      <w:r w:rsidRPr="00282ECC">
        <w:rPr>
          <w:szCs w:val="28"/>
        </w:rPr>
        <w:t>ARCore</w:t>
      </w:r>
      <w:proofErr w:type="spellEnd"/>
      <w:r w:rsidRPr="00282ECC">
        <w:rPr>
          <w:szCs w:val="28"/>
        </w:rPr>
        <w:t xml:space="preserve"> предоставляет </w:t>
      </w:r>
      <w:proofErr w:type="spellStart"/>
      <w:r w:rsidRPr="00282ECC">
        <w:rPr>
          <w:szCs w:val="28"/>
        </w:rPr>
        <w:t>нативные</w:t>
      </w:r>
      <w:proofErr w:type="spellEnd"/>
      <w:r w:rsidRPr="00282ECC">
        <w:rPr>
          <w:szCs w:val="28"/>
        </w:rPr>
        <w:t xml:space="preserve"> API для отслеживания движения, понимания окружения и, что наиболее важно для данного проекта, надежные алгоритмы трекинга изображений.</w:t>
      </w:r>
    </w:p>
    <w:p w14:paraId="00307836" w14:textId="308A6BD2" w:rsidR="00194D1B" w:rsidRDefault="00282ECC" w:rsidP="00385361">
      <w:pPr>
        <w:pStyle w:val="a7"/>
        <w:ind w:left="0"/>
        <w:rPr>
          <w:szCs w:val="28"/>
        </w:rPr>
      </w:pPr>
      <w:r w:rsidRPr="00282ECC">
        <w:rPr>
          <w:szCs w:val="28"/>
        </w:rPr>
        <w:t xml:space="preserve">В качестве целевого устройства использовался смартфон под управлением операционной системы </w:t>
      </w:r>
      <w:proofErr w:type="spellStart"/>
      <w:r w:rsidRPr="00282ECC">
        <w:rPr>
          <w:szCs w:val="28"/>
        </w:rPr>
        <w:t>Android</w:t>
      </w:r>
      <w:proofErr w:type="spellEnd"/>
      <w:r w:rsidRPr="00282ECC">
        <w:rPr>
          <w:szCs w:val="28"/>
        </w:rPr>
        <w:t xml:space="preserve">. В ходе настройки проекта была решена проблема взаимодействия современных версий </w:t>
      </w:r>
      <w:proofErr w:type="spellStart"/>
      <w:r w:rsidRPr="00282ECC">
        <w:rPr>
          <w:szCs w:val="28"/>
        </w:rPr>
        <w:t>Android</w:t>
      </w:r>
      <w:proofErr w:type="spellEnd"/>
      <w:r w:rsidRPr="00282ECC">
        <w:rPr>
          <w:szCs w:val="28"/>
        </w:rPr>
        <w:t xml:space="preserve"> (API </w:t>
      </w:r>
      <w:proofErr w:type="spellStart"/>
      <w:r w:rsidRPr="00282ECC">
        <w:rPr>
          <w:szCs w:val="28"/>
        </w:rPr>
        <w:t>Level</w:t>
      </w:r>
      <w:proofErr w:type="spellEnd"/>
      <w:r w:rsidRPr="00282ECC">
        <w:rPr>
          <w:szCs w:val="28"/>
        </w:rPr>
        <w:t xml:space="preserve"> 31+) с файловой системой </w:t>
      </w:r>
      <w:proofErr w:type="spellStart"/>
      <w:r w:rsidRPr="00282ECC">
        <w:rPr>
          <w:szCs w:val="28"/>
        </w:rPr>
        <w:t>Unreal</w:t>
      </w:r>
      <w:proofErr w:type="spellEnd"/>
      <w:r w:rsidRPr="00282ECC">
        <w:rPr>
          <w:szCs w:val="28"/>
        </w:rPr>
        <w:t xml:space="preserve"> </w:t>
      </w:r>
      <w:proofErr w:type="spellStart"/>
      <w:r w:rsidRPr="00282ECC">
        <w:rPr>
          <w:szCs w:val="28"/>
        </w:rPr>
        <w:t>Engine</w:t>
      </w:r>
      <w:proofErr w:type="spellEnd"/>
      <w:r w:rsidRPr="00282ECC">
        <w:rPr>
          <w:szCs w:val="28"/>
        </w:rPr>
        <w:t xml:space="preserve">. Для корректной инициализации AR-сессии без нарушения политик безопасности </w:t>
      </w:r>
      <w:proofErr w:type="spellStart"/>
      <w:r w:rsidRPr="00282ECC">
        <w:rPr>
          <w:szCs w:val="28"/>
        </w:rPr>
        <w:t>Scoped</w:t>
      </w:r>
      <w:proofErr w:type="spellEnd"/>
      <w:r w:rsidRPr="00282ECC">
        <w:rPr>
          <w:szCs w:val="28"/>
        </w:rPr>
        <w:t xml:space="preserve"> </w:t>
      </w:r>
      <w:proofErr w:type="spellStart"/>
      <w:r w:rsidRPr="00282ECC">
        <w:rPr>
          <w:szCs w:val="28"/>
        </w:rPr>
        <w:t>Storage</w:t>
      </w:r>
      <w:proofErr w:type="spellEnd"/>
      <w:r w:rsidRPr="00282ECC">
        <w:rPr>
          <w:szCs w:val="28"/>
        </w:rPr>
        <w:t xml:space="preserve"> (ошибка доступа к OBB-кэшу), архитектура сборки была изменена на монолитную: данные приложения были </w:t>
      </w:r>
      <w:proofErr w:type="spellStart"/>
      <w:r w:rsidRPr="00282ECC">
        <w:rPr>
          <w:szCs w:val="28"/>
        </w:rPr>
        <w:t>программно</w:t>
      </w:r>
      <w:proofErr w:type="spellEnd"/>
      <w:r w:rsidRPr="00282ECC">
        <w:rPr>
          <w:szCs w:val="28"/>
        </w:rPr>
        <w:t xml:space="preserve"> инкапсулированы внутрь APK-файла, а системные </w:t>
      </w:r>
      <w:proofErr w:type="spellStart"/>
      <w:r w:rsidRPr="00282ECC">
        <w:rPr>
          <w:szCs w:val="28"/>
        </w:rPr>
        <w:t>логи</w:t>
      </w:r>
      <w:proofErr w:type="spellEnd"/>
      <w:r w:rsidRPr="00282ECC">
        <w:rPr>
          <w:szCs w:val="28"/>
        </w:rPr>
        <w:t xml:space="preserve"> перенаправлены в изолированную директорию.</w:t>
      </w:r>
    </w:p>
    <w:p w14:paraId="495722BE" w14:textId="77777777" w:rsidR="00385361" w:rsidRPr="00B65BE6" w:rsidRDefault="00385361" w:rsidP="00385361">
      <w:pPr>
        <w:pStyle w:val="a7"/>
        <w:ind w:left="0"/>
        <w:rPr>
          <w:szCs w:val="28"/>
        </w:rPr>
      </w:pPr>
    </w:p>
    <w:p w14:paraId="00307838" w14:textId="403446BC" w:rsidR="00187652" w:rsidRDefault="000077CB" w:rsidP="00385361">
      <w:pPr>
        <w:pStyle w:val="a7"/>
        <w:numPr>
          <w:ilvl w:val="1"/>
          <w:numId w:val="13"/>
        </w:numPr>
        <w:ind w:left="0" w:firstLine="709"/>
        <w:outlineLvl w:val="1"/>
        <w:rPr>
          <w:b/>
          <w:bCs/>
          <w:szCs w:val="28"/>
        </w:rPr>
      </w:pPr>
      <w:bookmarkStart w:id="10" w:name="_Toc230133458"/>
      <w:r w:rsidRPr="000077CB">
        <w:rPr>
          <w:b/>
          <w:bCs/>
          <w:szCs w:val="28"/>
        </w:rPr>
        <w:t xml:space="preserve">Настройка системы </w:t>
      </w:r>
      <w:proofErr w:type="spellStart"/>
      <w:r w:rsidRPr="000077CB">
        <w:rPr>
          <w:b/>
          <w:bCs/>
          <w:szCs w:val="28"/>
        </w:rPr>
        <w:t>Image</w:t>
      </w:r>
      <w:proofErr w:type="spellEnd"/>
      <w:r w:rsidRPr="000077CB">
        <w:rPr>
          <w:b/>
          <w:bCs/>
          <w:szCs w:val="28"/>
        </w:rPr>
        <w:t xml:space="preserve"> </w:t>
      </w:r>
      <w:proofErr w:type="spellStart"/>
      <w:r w:rsidRPr="000077CB">
        <w:rPr>
          <w:b/>
          <w:bCs/>
          <w:szCs w:val="28"/>
        </w:rPr>
        <w:t>Tracking</w:t>
      </w:r>
      <w:proofErr w:type="spellEnd"/>
      <w:r w:rsidRPr="000077CB">
        <w:rPr>
          <w:b/>
          <w:bCs/>
          <w:szCs w:val="28"/>
        </w:rPr>
        <w:t xml:space="preserve"> и архитектура приложения</w:t>
      </w:r>
      <w:bookmarkEnd w:id="10"/>
    </w:p>
    <w:p w14:paraId="27688842" w14:textId="77777777" w:rsidR="00B65BE6" w:rsidRPr="00B65BE6" w:rsidRDefault="00B65BE6" w:rsidP="00385361">
      <w:pPr>
        <w:pStyle w:val="a7"/>
        <w:ind w:left="709" w:firstLine="0"/>
        <w:outlineLvl w:val="1"/>
        <w:rPr>
          <w:b/>
          <w:bCs/>
          <w:szCs w:val="28"/>
        </w:rPr>
      </w:pPr>
    </w:p>
    <w:p w14:paraId="4C279EFC" w14:textId="32B54161" w:rsidR="00A4688F" w:rsidRPr="00A4688F" w:rsidRDefault="00A4688F" w:rsidP="00385361">
      <w:pPr>
        <w:rPr>
          <w:szCs w:val="28"/>
        </w:rPr>
      </w:pPr>
      <w:r w:rsidRPr="00A4688F">
        <w:rPr>
          <w:szCs w:val="28"/>
        </w:rPr>
        <w:t>Архитектура разработанного приложения базируется на распознавании физического маркера в реальном мире. В качестве целевого объекта была выбрана фотография исторического памятника Ю.А. Гагарину.</w:t>
      </w:r>
    </w:p>
    <w:p w14:paraId="270B09E8" w14:textId="7367D60D" w:rsidR="00A4688F" w:rsidRPr="00A4688F" w:rsidRDefault="00A4688F" w:rsidP="00385361">
      <w:pPr>
        <w:rPr>
          <w:szCs w:val="28"/>
        </w:rPr>
      </w:pPr>
      <w:r w:rsidRPr="00A4688F">
        <w:rPr>
          <w:szCs w:val="28"/>
        </w:rPr>
        <w:lastRenderedPageBreak/>
        <w:t xml:space="preserve">Для интеграции маркера в среду </w:t>
      </w:r>
      <w:proofErr w:type="spellStart"/>
      <w:r w:rsidRPr="00A4688F">
        <w:rPr>
          <w:szCs w:val="28"/>
        </w:rPr>
        <w:t>Unreal</w:t>
      </w:r>
      <w:proofErr w:type="spellEnd"/>
      <w:r w:rsidRPr="00A4688F">
        <w:rPr>
          <w:szCs w:val="28"/>
        </w:rPr>
        <w:t xml:space="preserve"> </w:t>
      </w:r>
      <w:proofErr w:type="spellStart"/>
      <w:r w:rsidRPr="00A4688F">
        <w:rPr>
          <w:szCs w:val="28"/>
        </w:rPr>
        <w:t>Engine</w:t>
      </w:r>
      <w:proofErr w:type="spellEnd"/>
      <w:r w:rsidRPr="00A4688F">
        <w:rPr>
          <w:szCs w:val="28"/>
        </w:rPr>
        <w:t xml:space="preserve"> был создан объект класса </w:t>
      </w:r>
      <w:proofErr w:type="spellStart"/>
      <w:r w:rsidRPr="00A4688F">
        <w:rPr>
          <w:szCs w:val="28"/>
        </w:rPr>
        <w:t>ARCandidateImage</w:t>
      </w:r>
      <w:proofErr w:type="spellEnd"/>
      <w:r w:rsidRPr="00A4688F">
        <w:rPr>
          <w:szCs w:val="28"/>
        </w:rPr>
        <w:t xml:space="preserve">. На данном этапе был применен базовый метод калибровки физического пространства: движку была передана реальная физическая ширина маркера в метрической системе. Эта настройка является критически важной, так как именно на основе соотношения пикселей в видеопотоке и заданного физического размера </w:t>
      </w:r>
      <w:proofErr w:type="spellStart"/>
      <w:r w:rsidRPr="00A4688F">
        <w:rPr>
          <w:szCs w:val="28"/>
        </w:rPr>
        <w:t>ARCore</w:t>
      </w:r>
      <w:proofErr w:type="spellEnd"/>
      <w:r w:rsidRPr="00A4688F">
        <w:rPr>
          <w:szCs w:val="28"/>
        </w:rPr>
        <w:t xml:space="preserve"> вычисляет дистанцию от камеры до объекта и формирует матрицу трансформации.</w:t>
      </w:r>
    </w:p>
    <w:p w14:paraId="00307841" w14:textId="69462ACA" w:rsidR="00187652" w:rsidRDefault="00A4688F" w:rsidP="00385361">
      <w:pPr>
        <w:rPr>
          <w:szCs w:val="28"/>
        </w:rPr>
      </w:pPr>
      <w:r w:rsidRPr="00A4688F">
        <w:rPr>
          <w:szCs w:val="28"/>
        </w:rPr>
        <w:t>Данный кандидат был добавлен в конфигурационный файл AR-сессии (</w:t>
      </w:r>
      <w:proofErr w:type="spellStart"/>
      <w:r w:rsidRPr="00A4688F">
        <w:rPr>
          <w:szCs w:val="28"/>
        </w:rPr>
        <w:t>ARSessionConfig</w:t>
      </w:r>
      <w:proofErr w:type="spellEnd"/>
      <w:r w:rsidRPr="00A4688F">
        <w:rPr>
          <w:szCs w:val="28"/>
        </w:rPr>
        <w:t>), переведенный в режим отслеживания мирового пространства (</w:t>
      </w:r>
      <w:proofErr w:type="spellStart"/>
      <w:r w:rsidRPr="00A4688F">
        <w:rPr>
          <w:szCs w:val="28"/>
        </w:rPr>
        <w:t>World</w:t>
      </w:r>
      <w:proofErr w:type="spellEnd"/>
      <w:r w:rsidRPr="00A4688F">
        <w:rPr>
          <w:szCs w:val="28"/>
        </w:rPr>
        <w:t xml:space="preserve"> </w:t>
      </w:r>
      <w:proofErr w:type="spellStart"/>
      <w:r w:rsidRPr="00A4688F">
        <w:rPr>
          <w:szCs w:val="28"/>
        </w:rPr>
        <w:t>Tracking</w:t>
      </w:r>
      <w:proofErr w:type="spellEnd"/>
      <w:r w:rsidRPr="00A4688F">
        <w:rPr>
          <w:szCs w:val="28"/>
        </w:rPr>
        <w:t>).</w:t>
      </w:r>
    </w:p>
    <w:p w14:paraId="43E47E98" w14:textId="77777777" w:rsidR="00385361" w:rsidRPr="00187652" w:rsidRDefault="00385361" w:rsidP="00385361">
      <w:pPr>
        <w:rPr>
          <w:szCs w:val="28"/>
        </w:rPr>
      </w:pPr>
    </w:p>
    <w:p w14:paraId="00307843" w14:textId="7439D250" w:rsidR="00E14CA0" w:rsidRDefault="000077CB" w:rsidP="00385361">
      <w:pPr>
        <w:pStyle w:val="a7"/>
        <w:numPr>
          <w:ilvl w:val="1"/>
          <w:numId w:val="13"/>
        </w:numPr>
        <w:ind w:left="0" w:firstLine="709"/>
        <w:outlineLvl w:val="1"/>
        <w:rPr>
          <w:b/>
          <w:szCs w:val="28"/>
        </w:rPr>
      </w:pPr>
      <w:bookmarkStart w:id="11" w:name="_Toc230133459"/>
      <w:r w:rsidRPr="000077CB">
        <w:rPr>
          <w:b/>
          <w:szCs w:val="28"/>
        </w:rPr>
        <w:t>Программная реализация трансформации координат (от локальных координат маркера к мировым)</w:t>
      </w:r>
      <w:bookmarkEnd w:id="11"/>
    </w:p>
    <w:p w14:paraId="0A844930" w14:textId="77777777" w:rsidR="00B65BE6" w:rsidRPr="00B65BE6" w:rsidRDefault="00B65BE6" w:rsidP="00385361">
      <w:pPr>
        <w:pStyle w:val="a7"/>
        <w:ind w:left="709" w:firstLine="0"/>
        <w:outlineLvl w:val="1"/>
        <w:rPr>
          <w:b/>
          <w:szCs w:val="28"/>
        </w:rPr>
      </w:pPr>
    </w:p>
    <w:p w14:paraId="470CD2CD" w14:textId="33BFF349" w:rsidR="00B65BE6" w:rsidRDefault="00A4688F" w:rsidP="00385361">
      <w:pPr>
        <w:pStyle w:val="a7"/>
        <w:ind w:left="0"/>
        <w:rPr>
          <w:szCs w:val="28"/>
        </w:rPr>
      </w:pPr>
      <w:r w:rsidRPr="00A4688F">
        <w:rPr>
          <w:szCs w:val="28"/>
        </w:rPr>
        <w:t xml:space="preserve">Основная логика приложения была реализована в классе </w:t>
      </w:r>
      <w:proofErr w:type="spellStart"/>
      <w:r w:rsidRPr="00A4688F">
        <w:rPr>
          <w:szCs w:val="28"/>
        </w:rPr>
        <w:t>BP_ARPawn</w:t>
      </w:r>
      <w:proofErr w:type="spellEnd"/>
      <w:r w:rsidRPr="00A4688F">
        <w:rPr>
          <w:szCs w:val="28"/>
        </w:rPr>
        <w:t>, отвечающем за обработку событий камеры. Для обеспечения плавности AR-опыта алгоритм обработки был привязан к событию обновления кадра (</w:t>
      </w:r>
      <w:proofErr w:type="spellStart"/>
      <w:r w:rsidRPr="00A4688F">
        <w:rPr>
          <w:szCs w:val="28"/>
        </w:rPr>
        <w:t>Event</w:t>
      </w:r>
      <w:proofErr w:type="spellEnd"/>
      <w:r w:rsidRPr="00A4688F">
        <w:rPr>
          <w:szCs w:val="28"/>
        </w:rPr>
        <w:t xml:space="preserve"> </w:t>
      </w:r>
      <w:proofErr w:type="spellStart"/>
      <w:r w:rsidRPr="00A4688F">
        <w:rPr>
          <w:szCs w:val="28"/>
        </w:rPr>
        <w:t>Tick</w:t>
      </w:r>
      <w:proofErr w:type="spellEnd"/>
      <w:r w:rsidRPr="00A4688F">
        <w:rPr>
          <w:szCs w:val="28"/>
        </w:rPr>
        <w:t>). На каждом кадре система запрашивает массив всех отслеживаемых AR-геометрий (</w:t>
      </w:r>
      <w:proofErr w:type="spellStart"/>
      <w:r w:rsidRPr="00A4688F">
        <w:rPr>
          <w:szCs w:val="28"/>
        </w:rPr>
        <w:t>Get</w:t>
      </w:r>
      <w:proofErr w:type="spellEnd"/>
      <w:r w:rsidRPr="00A4688F">
        <w:rPr>
          <w:szCs w:val="28"/>
        </w:rPr>
        <w:t xml:space="preserve"> </w:t>
      </w:r>
      <w:proofErr w:type="spellStart"/>
      <w:r w:rsidRPr="00A4688F">
        <w:rPr>
          <w:szCs w:val="28"/>
        </w:rPr>
        <w:t>All</w:t>
      </w:r>
      <w:proofErr w:type="spellEnd"/>
      <w:r w:rsidRPr="00A4688F">
        <w:rPr>
          <w:szCs w:val="28"/>
        </w:rPr>
        <w:t xml:space="preserve"> AR </w:t>
      </w:r>
      <w:proofErr w:type="spellStart"/>
      <w:r w:rsidRPr="00A4688F">
        <w:rPr>
          <w:szCs w:val="28"/>
        </w:rPr>
        <w:t>Geometries</w:t>
      </w:r>
      <w:proofErr w:type="spellEnd"/>
      <w:r w:rsidRPr="00A4688F">
        <w:rPr>
          <w:szCs w:val="28"/>
        </w:rPr>
        <w:t xml:space="preserve">) и фильтрует их, выделяя только объекты типа </w:t>
      </w:r>
      <w:proofErr w:type="spellStart"/>
      <w:r w:rsidRPr="00A4688F">
        <w:rPr>
          <w:szCs w:val="28"/>
        </w:rPr>
        <w:t>ARTrackedImage</w:t>
      </w:r>
      <w:proofErr w:type="spellEnd"/>
      <w:r w:rsidRPr="00A4688F">
        <w:rPr>
          <w:szCs w:val="28"/>
        </w:rPr>
        <w:t>.</w:t>
      </w:r>
    </w:p>
    <w:p w14:paraId="65E50EE2" w14:textId="77777777" w:rsidR="00B65BE6" w:rsidRPr="00B65BE6" w:rsidRDefault="00B65BE6" w:rsidP="00385361">
      <w:pPr>
        <w:pStyle w:val="a7"/>
        <w:ind w:left="0"/>
        <w:rPr>
          <w:szCs w:val="28"/>
        </w:rPr>
      </w:pPr>
    </w:p>
    <w:p w14:paraId="5E0B4A82" w14:textId="7A914212" w:rsidR="00C044CD" w:rsidRDefault="00C044CD" w:rsidP="00385361">
      <w:pPr>
        <w:pStyle w:val="a7"/>
        <w:ind w:left="0" w:firstLine="0"/>
        <w:jc w:val="center"/>
        <w:rPr>
          <w:szCs w:val="28"/>
        </w:rPr>
      </w:pPr>
      <w:r w:rsidRPr="00C044CD">
        <w:rPr>
          <w:noProof/>
          <w:szCs w:val="28"/>
        </w:rPr>
        <w:drawing>
          <wp:inline distT="0" distB="0" distL="0" distR="0" wp14:anchorId="514A3820" wp14:editId="16A1D577">
            <wp:extent cx="5438898" cy="2336023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6080" cy="233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0B8E2" w14:textId="1EF57B69" w:rsidR="00C044CD" w:rsidRPr="00B65BE6" w:rsidRDefault="00C044CD" w:rsidP="00385361">
      <w:pPr>
        <w:pStyle w:val="a7"/>
        <w:ind w:left="0" w:firstLine="0"/>
        <w:jc w:val="center"/>
        <w:rPr>
          <w:szCs w:val="28"/>
          <w:lang w:val="en-US"/>
        </w:rPr>
      </w:pPr>
      <w:r>
        <w:rPr>
          <w:szCs w:val="28"/>
        </w:rPr>
        <w:t>Рисунок</w:t>
      </w:r>
      <w:r w:rsidRPr="00B65BE6">
        <w:rPr>
          <w:szCs w:val="28"/>
          <w:lang w:val="en-US"/>
        </w:rPr>
        <w:t xml:space="preserve"> 1 – </w:t>
      </w:r>
      <w:r w:rsidR="00B65BE6">
        <w:rPr>
          <w:szCs w:val="28"/>
        </w:rPr>
        <w:t>Схема</w:t>
      </w:r>
      <w:r w:rsidR="00B65BE6" w:rsidRPr="00B65BE6">
        <w:rPr>
          <w:szCs w:val="28"/>
          <w:lang w:val="en-US"/>
        </w:rPr>
        <w:t xml:space="preserve"> </w:t>
      </w:r>
      <w:proofErr w:type="spellStart"/>
      <w:r w:rsidR="00B65BE6">
        <w:rPr>
          <w:szCs w:val="28"/>
          <w:lang w:val="en-US"/>
        </w:rPr>
        <w:t>BP_ARPawn</w:t>
      </w:r>
      <w:proofErr w:type="spellEnd"/>
      <w:r w:rsidR="00C04AC7" w:rsidRPr="00B65BE6">
        <w:rPr>
          <w:szCs w:val="28"/>
          <w:lang w:val="en-US"/>
        </w:rPr>
        <w:t xml:space="preserve"> </w:t>
      </w:r>
      <w:r w:rsidRPr="00B65BE6">
        <w:rPr>
          <w:szCs w:val="28"/>
          <w:lang w:val="en-US"/>
        </w:rPr>
        <w:t>(</w:t>
      </w:r>
      <w:r w:rsidRPr="00C044CD">
        <w:rPr>
          <w:szCs w:val="28"/>
          <w:lang w:val="en-US"/>
        </w:rPr>
        <w:t>Event</w:t>
      </w:r>
      <w:r w:rsidRPr="00B65BE6">
        <w:rPr>
          <w:szCs w:val="28"/>
          <w:lang w:val="en-US"/>
        </w:rPr>
        <w:t xml:space="preserve"> </w:t>
      </w:r>
      <w:r w:rsidRPr="00C044CD">
        <w:rPr>
          <w:szCs w:val="28"/>
          <w:lang w:val="en-US"/>
        </w:rPr>
        <w:t>Tick</w:t>
      </w:r>
      <w:r w:rsidRPr="00B65BE6">
        <w:rPr>
          <w:szCs w:val="28"/>
          <w:lang w:val="en-US"/>
        </w:rPr>
        <w:t xml:space="preserve">, </w:t>
      </w:r>
      <w:r w:rsidRPr="00C044CD">
        <w:rPr>
          <w:szCs w:val="28"/>
          <w:lang w:val="en-US"/>
        </w:rPr>
        <w:t>Get</w:t>
      </w:r>
      <w:r w:rsidRPr="00B65BE6">
        <w:rPr>
          <w:szCs w:val="28"/>
          <w:lang w:val="en-US"/>
        </w:rPr>
        <w:t xml:space="preserve"> </w:t>
      </w:r>
      <w:r w:rsidRPr="00C044CD">
        <w:rPr>
          <w:szCs w:val="28"/>
          <w:lang w:val="en-US"/>
        </w:rPr>
        <w:t>All</w:t>
      </w:r>
      <w:r w:rsidRPr="00B65BE6">
        <w:rPr>
          <w:szCs w:val="28"/>
          <w:lang w:val="en-US"/>
        </w:rPr>
        <w:t xml:space="preserve"> </w:t>
      </w:r>
      <w:r w:rsidRPr="00C044CD">
        <w:rPr>
          <w:szCs w:val="28"/>
          <w:lang w:val="en-US"/>
        </w:rPr>
        <w:t>AR</w:t>
      </w:r>
      <w:r w:rsidRPr="00B65BE6">
        <w:rPr>
          <w:szCs w:val="28"/>
          <w:lang w:val="en-US"/>
        </w:rPr>
        <w:t xml:space="preserve"> </w:t>
      </w:r>
      <w:r w:rsidRPr="00C044CD">
        <w:rPr>
          <w:szCs w:val="28"/>
          <w:lang w:val="en-US"/>
        </w:rPr>
        <w:t>Geometries</w:t>
      </w:r>
      <w:r w:rsidRPr="00B65BE6">
        <w:rPr>
          <w:szCs w:val="28"/>
          <w:lang w:val="en-US"/>
        </w:rPr>
        <w:t>)</w:t>
      </w:r>
    </w:p>
    <w:p w14:paraId="0A364385" w14:textId="77777777" w:rsidR="00A4688F" w:rsidRPr="00A4688F" w:rsidRDefault="00A4688F" w:rsidP="00385361">
      <w:pPr>
        <w:pStyle w:val="a7"/>
        <w:ind w:left="0"/>
        <w:rPr>
          <w:szCs w:val="28"/>
        </w:rPr>
      </w:pPr>
      <w:r w:rsidRPr="00A4688F">
        <w:rPr>
          <w:szCs w:val="28"/>
        </w:rPr>
        <w:lastRenderedPageBreak/>
        <w:t>Далее алгоритм проверяет состояние трекинга (</w:t>
      </w:r>
      <w:proofErr w:type="spellStart"/>
      <w:r w:rsidRPr="00A4688F">
        <w:rPr>
          <w:szCs w:val="28"/>
        </w:rPr>
        <w:t>Get</w:t>
      </w:r>
      <w:proofErr w:type="spellEnd"/>
      <w:r w:rsidRPr="00A4688F">
        <w:rPr>
          <w:szCs w:val="28"/>
        </w:rPr>
        <w:t xml:space="preserve"> </w:t>
      </w:r>
      <w:proofErr w:type="spellStart"/>
      <w:r w:rsidRPr="00A4688F">
        <w:rPr>
          <w:szCs w:val="28"/>
        </w:rPr>
        <w:t>Tracking</w:t>
      </w:r>
      <w:proofErr w:type="spellEnd"/>
      <w:r w:rsidRPr="00A4688F">
        <w:rPr>
          <w:szCs w:val="28"/>
        </w:rPr>
        <w:t xml:space="preserve"> </w:t>
      </w:r>
      <w:proofErr w:type="spellStart"/>
      <w:r w:rsidRPr="00A4688F">
        <w:rPr>
          <w:szCs w:val="28"/>
        </w:rPr>
        <w:t>State</w:t>
      </w:r>
      <w:proofErr w:type="spellEnd"/>
      <w:r w:rsidRPr="00A4688F">
        <w:rPr>
          <w:szCs w:val="28"/>
        </w:rPr>
        <w:t xml:space="preserve">). Если статус соответствует значению </w:t>
      </w:r>
      <w:proofErr w:type="spellStart"/>
      <w:r w:rsidRPr="00A4688F">
        <w:rPr>
          <w:szCs w:val="28"/>
        </w:rPr>
        <w:t>Tracking</w:t>
      </w:r>
      <w:proofErr w:type="spellEnd"/>
      <w:r w:rsidRPr="00A4688F">
        <w:rPr>
          <w:szCs w:val="28"/>
        </w:rPr>
        <w:t xml:space="preserve"> (маркер уверенно распознается камерой), инициируется процесс пространственной трансформации.</w:t>
      </w:r>
    </w:p>
    <w:p w14:paraId="5EC8F019" w14:textId="57C224B5" w:rsidR="00A4688F" w:rsidRPr="00A4688F" w:rsidRDefault="00A4688F" w:rsidP="00385361">
      <w:pPr>
        <w:pStyle w:val="a7"/>
        <w:ind w:left="0"/>
        <w:rPr>
          <w:szCs w:val="28"/>
        </w:rPr>
      </w:pPr>
      <w:r w:rsidRPr="00A4688F">
        <w:rPr>
          <w:szCs w:val="28"/>
        </w:rPr>
        <w:t xml:space="preserve">Во избежание классической проблемы AR-разработки — множественного </w:t>
      </w:r>
      <w:proofErr w:type="spellStart"/>
      <w:r w:rsidRPr="00A4688F">
        <w:rPr>
          <w:szCs w:val="28"/>
        </w:rPr>
        <w:t>инстанцирования</w:t>
      </w:r>
      <w:proofErr w:type="spellEnd"/>
      <w:r w:rsidRPr="00A4688F">
        <w:rPr>
          <w:szCs w:val="28"/>
        </w:rPr>
        <w:t xml:space="preserve"> объектов (</w:t>
      </w:r>
      <w:proofErr w:type="spellStart"/>
      <w:r w:rsidRPr="00A4688F">
        <w:rPr>
          <w:szCs w:val="28"/>
        </w:rPr>
        <w:t>Over-spawning</w:t>
      </w:r>
      <w:proofErr w:type="spellEnd"/>
      <w:r w:rsidRPr="00A4688F">
        <w:rPr>
          <w:szCs w:val="28"/>
        </w:rPr>
        <w:t>) на каждом кадре, что ведет к переполнению памяти и падению частоты кадров, — был применен метод контроля состояний посредством узла валидации (</w:t>
      </w:r>
      <w:proofErr w:type="spellStart"/>
      <w:r w:rsidRPr="00A4688F">
        <w:rPr>
          <w:szCs w:val="28"/>
        </w:rPr>
        <w:t>Is</w:t>
      </w:r>
      <w:proofErr w:type="spellEnd"/>
      <w:r w:rsidRPr="00A4688F">
        <w:rPr>
          <w:szCs w:val="28"/>
        </w:rPr>
        <w:t xml:space="preserve"> </w:t>
      </w:r>
      <w:proofErr w:type="spellStart"/>
      <w:r w:rsidRPr="00A4688F">
        <w:rPr>
          <w:szCs w:val="28"/>
        </w:rPr>
        <w:t>Valid</w:t>
      </w:r>
      <w:proofErr w:type="spellEnd"/>
      <w:r w:rsidRPr="00A4688F">
        <w:rPr>
          <w:szCs w:val="28"/>
        </w:rPr>
        <w:t>).</w:t>
      </w:r>
    </w:p>
    <w:p w14:paraId="5DAFE46B" w14:textId="77777777" w:rsidR="00A4688F" w:rsidRPr="00A4688F" w:rsidRDefault="00A4688F" w:rsidP="00385361">
      <w:pPr>
        <w:pStyle w:val="a7"/>
        <w:ind w:left="0"/>
        <w:rPr>
          <w:szCs w:val="28"/>
        </w:rPr>
      </w:pPr>
      <w:r w:rsidRPr="00A4688F">
        <w:rPr>
          <w:szCs w:val="28"/>
        </w:rPr>
        <w:t>Логика работает по следующему алгоритму:</w:t>
      </w:r>
    </w:p>
    <w:p w14:paraId="3FDAC7F2" w14:textId="5EAB6A31" w:rsidR="00A4688F" w:rsidRPr="00A4688F" w:rsidRDefault="00A4688F" w:rsidP="00385361">
      <w:pPr>
        <w:pStyle w:val="a7"/>
        <w:ind w:left="0"/>
        <w:rPr>
          <w:szCs w:val="28"/>
        </w:rPr>
      </w:pPr>
      <w:r w:rsidRPr="00874EA2">
        <w:rPr>
          <w:szCs w:val="28"/>
        </w:rPr>
        <w:t xml:space="preserve">1. </w:t>
      </w:r>
      <w:r w:rsidRPr="00A4688F">
        <w:rPr>
          <w:szCs w:val="28"/>
        </w:rPr>
        <w:t>Если ссылка на виртуальный памятник пуста (</w:t>
      </w:r>
      <w:proofErr w:type="spellStart"/>
      <w:r w:rsidRPr="00A4688F">
        <w:rPr>
          <w:szCs w:val="28"/>
        </w:rPr>
        <w:t>Is</w:t>
      </w:r>
      <w:proofErr w:type="spellEnd"/>
      <w:r w:rsidRPr="00A4688F">
        <w:rPr>
          <w:szCs w:val="28"/>
        </w:rPr>
        <w:t xml:space="preserve"> </w:t>
      </w:r>
      <w:proofErr w:type="spellStart"/>
      <w:r w:rsidRPr="00A4688F">
        <w:rPr>
          <w:szCs w:val="28"/>
        </w:rPr>
        <w:t>Not</w:t>
      </w:r>
      <w:proofErr w:type="spellEnd"/>
      <w:r w:rsidRPr="00A4688F">
        <w:rPr>
          <w:szCs w:val="28"/>
        </w:rPr>
        <w:t xml:space="preserve"> </w:t>
      </w:r>
      <w:proofErr w:type="spellStart"/>
      <w:r w:rsidRPr="00A4688F">
        <w:rPr>
          <w:szCs w:val="28"/>
        </w:rPr>
        <w:t>Valid</w:t>
      </w:r>
      <w:proofErr w:type="spellEnd"/>
      <w:r w:rsidRPr="00A4688F">
        <w:rPr>
          <w:szCs w:val="28"/>
        </w:rPr>
        <w:t xml:space="preserve">), система вызывает функцию </w:t>
      </w:r>
      <w:proofErr w:type="spellStart"/>
      <w:r w:rsidRPr="00A4688F">
        <w:rPr>
          <w:szCs w:val="28"/>
        </w:rPr>
        <w:t>Spawn</w:t>
      </w:r>
      <w:proofErr w:type="spellEnd"/>
      <w:r w:rsidRPr="00A4688F">
        <w:rPr>
          <w:szCs w:val="28"/>
        </w:rPr>
        <w:t xml:space="preserve"> </w:t>
      </w:r>
      <w:proofErr w:type="spellStart"/>
      <w:r w:rsidRPr="00A4688F">
        <w:rPr>
          <w:szCs w:val="28"/>
        </w:rPr>
        <w:t>Actor</w:t>
      </w:r>
      <w:proofErr w:type="spellEnd"/>
      <w:r w:rsidRPr="00A4688F">
        <w:rPr>
          <w:szCs w:val="28"/>
        </w:rPr>
        <w:t xml:space="preserve"> </w:t>
      </w:r>
      <w:proofErr w:type="spellStart"/>
      <w:r w:rsidRPr="00A4688F">
        <w:rPr>
          <w:szCs w:val="28"/>
        </w:rPr>
        <w:t>from</w:t>
      </w:r>
      <w:proofErr w:type="spellEnd"/>
      <w:r w:rsidRPr="00A4688F">
        <w:rPr>
          <w:szCs w:val="28"/>
        </w:rPr>
        <w:t xml:space="preserve"> </w:t>
      </w:r>
      <w:proofErr w:type="spellStart"/>
      <w:r w:rsidRPr="00A4688F">
        <w:rPr>
          <w:szCs w:val="28"/>
        </w:rPr>
        <w:t>Class</w:t>
      </w:r>
      <w:proofErr w:type="spellEnd"/>
      <w:r w:rsidRPr="00A4688F">
        <w:rPr>
          <w:szCs w:val="28"/>
        </w:rPr>
        <w:t>, создавая 3D-модель в сцене.</w:t>
      </w:r>
    </w:p>
    <w:p w14:paraId="4735580B" w14:textId="4C3B2E51" w:rsidR="00A4688F" w:rsidRPr="00A4688F" w:rsidRDefault="00A4688F" w:rsidP="00385361">
      <w:pPr>
        <w:pStyle w:val="a7"/>
        <w:ind w:left="0"/>
        <w:rPr>
          <w:szCs w:val="28"/>
        </w:rPr>
      </w:pPr>
      <w:r>
        <w:rPr>
          <w:szCs w:val="28"/>
        </w:rPr>
        <w:t>2</w:t>
      </w:r>
      <w:r w:rsidRPr="00874EA2">
        <w:rPr>
          <w:szCs w:val="28"/>
        </w:rPr>
        <w:t xml:space="preserve">. </w:t>
      </w:r>
      <w:r w:rsidRPr="00A4688F">
        <w:rPr>
          <w:szCs w:val="28"/>
        </w:rPr>
        <w:t xml:space="preserve">Координаты для создания извлекаются из функции </w:t>
      </w:r>
      <w:proofErr w:type="spellStart"/>
      <w:r w:rsidRPr="00A4688F">
        <w:rPr>
          <w:szCs w:val="28"/>
        </w:rPr>
        <w:t>Get</w:t>
      </w:r>
      <w:proofErr w:type="spellEnd"/>
      <w:r w:rsidRPr="00A4688F">
        <w:rPr>
          <w:szCs w:val="28"/>
        </w:rPr>
        <w:t xml:space="preserve"> </w:t>
      </w:r>
      <w:proofErr w:type="spellStart"/>
      <w:r w:rsidRPr="00A4688F">
        <w:rPr>
          <w:szCs w:val="28"/>
        </w:rPr>
        <w:t>Local</w:t>
      </w:r>
      <w:proofErr w:type="spellEnd"/>
      <w:r w:rsidRPr="00A4688F">
        <w:rPr>
          <w:szCs w:val="28"/>
        </w:rPr>
        <w:t xml:space="preserve"> </w:t>
      </w:r>
      <w:proofErr w:type="spellStart"/>
      <w:r w:rsidRPr="00A4688F">
        <w:rPr>
          <w:szCs w:val="28"/>
        </w:rPr>
        <w:t>to</w:t>
      </w:r>
      <w:proofErr w:type="spellEnd"/>
      <w:r w:rsidRPr="00A4688F">
        <w:rPr>
          <w:szCs w:val="28"/>
        </w:rPr>
        <w:t xml:space="preserve"> </w:t>
      </w:r>
      <w:proofErr w:type="spellStart"/>
      <w:r w:rsidRPr="00A4688F">
        <w:rPr>
          <w:szCs w:val="28"/>
        </w:rPr>
        <w:t>World</w:t>
      </w:r>
      <w:proofErr w:type="spellEnd"/>
      <w:r w:rsidRPr="00A4688F">
        <w:rPr>
          <w:szCs w:val="28"/>
        </w:rPr>
        <w:t xml:space="preserve"> </w:t>
      </w:r>
      <w:proofErr w:type="spellStart"/>
      <w:r w:rsidRPr="00A4688F">
        <w:rPr>
          <w:szCs w:val="28"/>
        </w:rPr>
        <w:t>Transform</w:t>
      </w:r>
      <w:proofErr w:type="spellEnd"/>
      <w:r w:rsidRPr="00A4688F">
        <w:rPr>
          <w:szCs w:val="28"/>
        </w:rPr>
        <w:t xml:space="preserve">, которая конвертирует локальные 2D-координаты найденной картинки в 3D-координаты мирового пространства </w:t>
      </w:r>
      <w:proofErr w:type="spellStart"/>
      <w:r w:rsidRPr="00A4688F">
        <w:rPr>
          <w:szCs w:val="28"/>
        </w:rPr>
        <w:t>Unreal</w:t>
      </w:r>
      <w:proofErr w:type="spellEnd"/>
      <w:r w:rsidRPr="00A4688F">
        <w:rPr>
          <w:szCs w:val="28"/>
        </w:rPr>
        <w:t xml:space="preserve"> </w:t>
      </w:r>
      <w:proofErr w:type="spellStart"/>
      <w:r w:rsidRPr="00A4688F">
        <w:rPr>
          <w:szCs w:val="28"/>
        </w:rPr>
        <w:t>Engine</w:t>
      </w:r>
      <w:proofErr w:type="spellEnd"/>
      <w:r w:rsidRPr="00A4688F">
        <w:rPr>
          <w:szCs w:val="28"/>
        </w:rPr>
        <w:t>. Созданный объект записывается в переменную для дальнейшего отслеживания.</w:t>
      </w:r>
    </w:p>
    <w:p w14:paraId="00307860" w14:textId="129DE50F" w:rsidR="000B6020" w:rsidRDefault="00A4688F" w:rsidP="00385361">
      <w:pPr>
        <w:pStyle w:val="a7"/>
        <w:ind w:left="0"/>
        <w:rPr>
          <w:szCs w:val="28"/>
        </w:rPr>
      </w:pPr>
      <w:r>
        <w:rPr>
          <w:szCs w:val="28"/>
        </w:rPr>
        <w:t>3</w:t>
      </w:r>
      <w:r w:rsidRPr="00874EA2">
        <w:rPr>
          <w:szCs w:val="28"/>
        </w:rPr>
        <w:t xml:space="preserve">. </w:t>
      </w:r>
      <w:r w:rsidRPr="00A4688F">
        <w:rPr>
          <w:szCs w:val="28"/>
        </w:rPr>
        <w:t>Если объект уже существует (</w:t>
      </w:r>
      <w:proofErr w:type="spellStart"/>
      <w:r w:rsidRPr="00A4688F">
        <w:rPr>
          <w:szCs w:val="28"/>
        </w:rPr>
        <w:t>Is</w:t>
      </w:r>
      <w:proofErr w:type="spellEnd"/>
      <w:r w:rsidRPr="00A4688F">
        <w:rPr>
          <w:szCs w:val="28"/>
        </w:rPr>
        <w:t xml:space="preserve"> </w:t>
      </w:r>
      <w:proofErr w:type="spellStart"/>
      <w:r w:rsidRPr="00A4688F">
        <w:rPr>
          <w:szCs w:val="28"/>
        </w:rPr>
        <w:t>Valid</w:t>
      </w:r>
      <w:proofErr w:type="spellEnd"/>
      <w:r w:rsidRPr="00A4688F">
        <w:rPr>
          <w:szCs w:val="28"/>
        </w:rPr>
        <w:t>), алгоритм обходит функцию создания и переходит к динамической корректировке.</w:t>
      </w:r>
    </w:p>
    <w:p w14:paraId="00307861" w14:textId="77777777" w:rsidR="007A3FC4" w:rsidRDefault="007A3FC4" w:rsidP="00385361">
      <w:pPr>
        <w:pStyle w:val="a7"/>
        <w:ind w:left="0"/>
        <w:rPr>
          <w:szCs w:val="28"/>
        </w:rPr>
      </w:pPr>
    </w:p>
    <w:p w14:paraId="00307862" w14:textId="7DD67062" w:rsidR="000B6020" w:rsidRPr="00A4688F" w:rsidRDefault="00C044CD" w:rsidP="00385361">
      <w:pPr>
        <w:pStyle w:val="a7"/>
        <w:ind w:left="0" w:firstLine="0"/>
        <w:jc w:val="center"/>
        <w:rPr>
          <w:szCs w:val="28"/>
          <w:lang w:val="en-US"/>
        </w:rPr>
      </w:pPr>
      <w:r w:rsidRPr="00C044CD">
        <w:rPr>
          <w:noProof/>
          <w:szCs w:val="28"/>
          <w:lang w:val="en-US"/>
        </w:rPr>
        <w:drawing>
          <wp:inline distT="0" distB="0" distL="0" distR="0" wp14:anchorId="26A2564A" wp14:editId="66659003">
            <wp:extent cx="5940425" cy="2167890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07863" w14:textId="2D7F1764" w:rsidR="000B6020" w:rsidRPr="00C04AC7" w:rsidRDefault="000B6020" w:rsidP="00385361">
      <w:pPr>
        <w:pStyle w:val="a7"/>
        <w:ind w:left="0" w:firstLine="0"/>
        <w:jc w:val="center"/>
        <w:rPr>
          <w:szCs w:val="28"/>
        </w:rPr>
      </w:pPr>
      <w:r>
        <w:rPr>
          <w:szCs w:val="28"/>
        </w:rPr>
        <w:t>Рисунок</w:t>
      </w:r>
      <w:r w:rsidRPr="00C04AC7">
        <w:rPr>
          <w:szCs w:val="28"/>
        </w:rPr>
        <w:t xml:space="preserve"> </w:t>
      </w:r>
      <w:r w:rsidR="00C044CD" w:rsidRPr="00C04AC7">
        <w:rPr>
          <w:szCs w:val="28"/>
        </w:rPr>
        <w:t>2</w:t>
      </w:r>
      <w:r w:rsidRPr="00C04AC7">
        <w:rPr>
          <w:szCs w:val="28"/>
        </w:rPr>
        <w:t xml:space="preserve"> – </w:t>
      </w:r>
      <w:r w:rsidR="00C04AC7" w:rsidRPr="00C04AC7">
        <w:rPr>
          <w:szCs w:val="28"/>
        </w:rPr>
        <w:t xml:space="preserve">Программная реализация отслеживания маркера и контроля создания объектов </w:t>
      </w:r>
      <w:r w:rsidR="00C044CD" w:rsidRPr="00C04AC7">
        <w:rPr>
          <w:szCs w:val="28"/>
        </w:rPr>
        <w:t>(</w:t>
      </w:r>
      <w:r w:rsidR="00C044CD" w:rsidRPr="00C044CD">
        <w:rPr>
          <w:szCs w:val="28"/>
          <w:lang w:val="en-US"/>
        </w:rPr>
        <w:t>Get</w:t>
      </w:r>
      <w:r w:rsidR="00C044CD" w:rsidRPr="00C04AC7">
        <w:rPr>
          <w:szCs w:val="28"/>
        </w:rPr>
        <w:t xml:space="preserve"> </w:t>
      </w:r>
      <w:r w:rsidR="00C044CD" w:rsidRPr="00C044CD">
        <w:rPr>
          <w:szCs w:val="28"/>
          <w:lang w:val="en-US"/>
        </w:rPr>
        <w:t>Tracking</w:t>
      </w:r>
      <w:r w:rsidR="00C044CD" w:rsidRPr="00C04AC7">
        <w:rPr>
          <w:szCs w:val="28"/>
        </w:rPr>
        <w:t xml:space="preserve"> </w:t>
      </w:r>
      <w:r w:rsidR="00C044CD" w:rsidRPr="00C044CD">
        <w:rPr>
          <w:szCs w:val="28"/>
          <w:lang w:val="en-US"/>
        </w:rPr>
        <w:t>State</w:t>
      </w:r>
      <w:r w:rsidR="00C044CD" w:rsidRPr="00C04AC7">
        <w:rPr>
          <w:szCs w:val="28"/>
        </w:rPr>
        <w:t xml:space="preserve">, </w:t>
      </w:r>
      <w:r w:rsidR="00C044CD" w:rsidRPr="00C044CD">
        <w:rPr>
          <w:szCs w:val="28"/>
          <w:lang w:val="en-US"/>
        </w:rPr>
        <w:t>Spawn</w:t>
      </w:r>
      <w:r w:rsidR="00C044CD" w:rsidRPr="00C04AC7">
        <w:rPr>
          <w:szCs w:val="28"/>
        </w:rPr>
        <w:t xml:space="preserve"> </w:t>
      </w:r>
      <w:r w:rsidR="00C044CD" w:rsidRPr="00C044CD">
        <w:rPr>
          <w:szCs w:val="28"/>
          <w:lang w:val="en-US"/>
        </w:rPr>
        <w:t>Actor</w:t>
      </w:r>
      <w:r w:rsidR="00C044CD" w:rsidRPr="00C04AC7">
        <w:rPr>
          <w:szCs w:val="28"/>
        </w:rPr>
        <w:t xml:space="preserve"> </w:t>
      </w:r>
      <w:r w:rsidR="00C044CD" w:rsidRPr="00C044CD">
        <w:rPr>
          <w:szCs w:val="28"/>
          <w:lang w:val="en-US"/>
        </w:rPr>
        <w:t>from</w:t>
      </w:r>
      <w:r w:rsidR="00C044CD" w:rsidRPr="00C04AC7">
        <w:rPr>
          <w:szCs w:val="28"/>
        </w:rPr>
        <w:t xml:space="preserve"> </w:t>
      </w:r>
      <w:r w:rsidR="00C044CD" w:rsidRPr="00C044CD">
        <w:rPr>
          <w:szCs w:val="28"/>
          <w:lang w:val="en-US"/>
        </w:rPr>
        <w:t>Class</w:t>
      </w:r>
      <w:r w:rsidR="00C044CD" w:rsidRPr="00C04AC7">
        <w:rPr>
          <w:szCs w:val="28"/>
        </w:rPr>
        <w:t>)</w:t>
      </w:r>
    </w:p>
    <w:p w14:paraId="3365B1A1" w14:textId="1AABC3F5" w:rsidR="007A3FC4" w:rsidRPr="00C04AC7" w:rsidRDefault="00D3509D" w:rsidP="00385361">
      <w:pPr>
        <w:spacing w:line="276" w:lineRule="auto"/>
        <w:ind w:firstLine="0"/>
        <w:jc w:val="left"/>
        <w:rPr>
          <w:szCs w:val="28"/>
        </w:rPr>
      </w:pPr>
      <w:r w:rsidRPr="00C04AC7">
        <w:rPr>
          <w:szCs w:val="28"/>
        </w:rPr>
        <w:br w:type="page"/>
      </w:r>
    </w:p>
    <w:p w14:paraId="0265B996" w14:textId="28367120" w:rsidR="000077CB" w:rsidRDefault="000077CB" w:rsidP="00385361">
      <w:pPr>
        <w:pStyle w:val="a7"/>
        <w:numPr>
          <w:ilvl w:val="1"/>
          <w:numId w:val="13"/>
        </w:numPr>
        <w:ind w:left="0" w:firstLine="709"/>
        <w:outlineLvl w:val="1"/>
        <w:rPr>
          <w:b/>
          <w:szCs w:val="28"/>
        </w:rPr>
      </w:pPr>
      <w:bookmarkStart w:id="12" w:name="_Toc230133460"/>
      <w:r w:rsidRPr="000077CB">
        <w:rPr>
          <w:b/>
          <w:szCs w:val="28"/>
        </w:rPr>
        <w:lastRenderedPageBreak/>
        <w:t>Практическое применение корректировок</w:t>
      </w:r>
      <w:bookmarkEnd w:id="12"/>
    </w:p>
    <w:p w14:paraId="4B9EA281" w14:textId="77777777" w:rsidR="00385361" w:rsidRPr="00E14CA0" w:rsidRDefault="00385361" w:rsidP="00385361">
      <w:pPr>
        <w:pStyle w:val="a7"/>
        <w:ind w:left="709" w:firstLine="0"/>
        <w:outlineLvl w:val="1"/>
        <w:rPr>
          <w:b/>
          <w:szCs w:val="28"/>
        </w:rPr>
      </w:pPr>
    </w:p>
    <w:p w14:paraId="7D6A66D9" w14:textId="77777777" w:rsidR="00C044CD" w:rsidRPr="00C044CD" w:rsidRDefault="00C044CD" w:rsidP="00385361">
      <w:pPr>
        <w:pStyle w:val="a7"/>
        <w:ind w:left="0"/>
        <w:rPr>
          <w:szCs w:val="28"/>
        </w:rPr>
      </w:pPr>
      <w:r w:rsidRPr="00C044CD">
        <w:rPr>
          <w:szCs w:val="28"/>
        </w:rPr>
        <w:t>После получения сырых координат от маркера к 3D-модели были применены три метода пространственной корректировки для достижения реалистичного визуального результата:</w:t>
      </w:r>
    </w:p>
    <w:p w14:paraId="75F89D26" w14:textId="0847672C" w:rsidR="00C044CD" w:rsidRPr="00C044CD" w:rsidRDefault="00D3509D" w:rsidP="00385361">
      <w:pPr>
        <w:pStyle w:val="a7"/>
        <w:ind w:left="0"/>
        <w:rPr>
          <w:szCs w:val="28"/>
        </w:rPr>
      </w:pPr>
      <w:r>
        <w:rPr>
          <w:szCs w:val="28"/>
        </w:rPr>
        <w:t xml:space="preserve">1. </w:t>
      </w:r>
      <w:r w:rsidR="00C044CD" w:rsidRPr="00C044CD">
        <w:rPr>
          <w:szCs w:val="28"/>
        </w:rPr>
        <w:t xml:space="preserve">Динамическая корректировка позиции. На каждом кадре, если виртуальный памятник уже существует, вызывается функция </w:t>
      </w:r>
      <w:proofErr w:type="spellStart"/>
      <w:r w:rsidR="00C044CD" w:rsidRPr="00C044CD">
        <w:rPr>
          <w:szCs w:val="28"/>
        </w:rPr>
        <w:t>Set</w:t>
      </w:r>
      <w:proofErr w:type="spellEnd"/>
      <w:r w:rsidR="00C044CD" w:rsidRPr="00C044CD">
        <w:rPr>
          <w:szCs w:val="28"/>
        </w:rPr>
        <w:t xml:space="preserve"> </w:t>
      </w:r>
      <w:proofErr w:type="spellStart"/>
      <w:r w:rsidR="00C044CD" w:rsidRPr="00C044CD">
        <w:rPr>
          <w:szCs w:val="28"/>
        </w:rPr>
        <w:t>Actor</w:t>
      </w:r>
      <w:proofErr w:type="spellEnd"/>
      <w:r w:rsidR="00C044CD" w:rsidRPr="00C044CD">
        <w:rPr>
          <w:szCs w:val="28"/>
        </w:rPr>
        <w:t xml:space="preserve"> </w:t>
      </w:r>
      <w:proofErr w:type="spellStart"/>
      <w:r w:rsidR="00C044CD" w:rsidRPr="00C044CD">
        <w:rPr>
          <w:szCs w:val="28"/>
        </w:rPr>
        <w:t>Transform</w:t>
      </w:r>
      <w:proofErr w:type="spellEnd"/>
      <w:r w:rsidR="00C044CD" w:rsidRPr="00C044CD">
        <w:rPr>
          <w:szCs w:val="28"/>
        </w:rPr>
        <w:t>. На вход этой функции подается актуальная мировая матрица маркера. Это заставляет 3D-модель непрерывно обновлять свои координаты, жестко «приклеиваясь» к физической картинке даже при дрожании рук пользователя или изменении угла обзора.</w:t>
      </w:r>
    </w:p>
    <w:p w14:paraId="5DB1A0A1" w14:textId="257B24A5" w:rsidR="00C044CD" w:rsidRPr="00C044CD" w:rsidRDefault="00D3509D" w:rsidP="00385361">
      <w:pPr>
        <w:pStyle w:val="a7"/>
        <w:ind w:left="0"/>
        <w:rPr>
          <w:szCs w:val="28"/>
        </w:rPr>
      </w:pPr>
      <w:r>
        <w:rPr>
          <w:szCs w:val="28"/>
        </w:rPr>
        <w:t xml:space="preserve">2. </w:t>
      </w:r>
      <w:r w:rsidR="00C044CD" w:rsidRPr="00C044CD">
        <w:rPr>
          <w:szCs w:val="28"/>
        </w:rPr>
        <w:t>Статическая корректировка масштаба (</w:t>
      </w:r>
      <w:proofErr w:type="spellStart"/>
      <w:r w:rsidR="00C044CD" w:rsidRPr="00C044CD">
        <w:rPr>
          <w:szCs w:val="28"/>
        </w:rPr>
        <w:t>Scale</w:t>
      </w:r>
      <w:proofErr w:type="spellEnd"/>
      <w:r w:rsidR="00C044CD" w:rsidRPr="00C044CD">
        <w:rPr>
          <w:szCs w:val="28"/>
        </w:rPr>
        <w:t xml:space="preserve"> </w:t>
      </w:r>
      <w:proofErr w:type="spellStart"/>
      <w:r w:rsidR="00C044CD" w:rsidRPr="00C044CD">
        <w:rPr>
          <w:szCs w:val="28"/>
        </w:rPr>
        <w:t>Correction</w:t>
      </w:r>
      <w:proofErr w:type="spellEnd"/>
      <w:r w:rsidR="00C044CD" w:rsidRPr="00C044CD">
        <w:rPr>
          <w:szCs w:val="28"/>
        </w:rPr>
        <w:t xml:space="preserve">). Импортированная 3D-модель памятника Ю.А. Гагарину в </w:t>
      </w:r>
      <w:proofErr w:type="gramStart"/>
      <w:r w:rsidR="00C044CD" w:rsidRPr="00C044CD">
        <w:rPr>
          <w:szCs w:val="28"/>
        </w:rPr>
        <w:t>формате .</w:t>
      </w:r>
      <w:proofErr w:type="spellStart"/>
      <w:r w:rsidR="00C044CD" w:rsidRPr="00C044CD">
        <w:rPr>
          <w:szCs w:val="28"/>
        </w:rPr>
        <w:t>glb</w:t>
      </w:r>
      <w:proofErr w:type="spellEnd"/>
      <w:proofErr w:type="gramEnd"/>
      <w:r w:rsidR="00C044CD" w:rsidRPr="00C044CD">
        <w:rPr>
          <w:szCs w:val="28"/>
        </w:rPr>
        <w:t xml:space="preserve"> имела исходные габариты, несовместимые с рабочим пространством AR. Для решения проблемы был применен метод математического масштабирования. Внутри класса памятника (</w:t>
      </w:r>
      <w:proofErr w:type="spellStart"/>
      <w:r w:rsidR="00C044CD" w:rsidRPr="00C044CD">
        <w:rPr>
          <w:szCs w:val="28"/>
        </w:rPr>
        <w:t>BP_Monument</w:t>
      </w:r>
      <w:proofErr w:type="spellEnd"/>
      <w:r w:rsidR="00C044CD" w:rsidRPr="00C044CD">
        <w:rPr>
          <w:szCs w:val="28"/>
        </w:rPr>
        <w:t>) компонентам модели был задан корректирующий множитель по осям X, Y, Z равный 0.0</w:t>
      </w:r>
      <w:r w:rsidR="00C04AC7" w:rsidRPr="00C04AC7">
        <w:rPr>
          <w:szCs w:val="28"/>
        </w:rPr>
        <w:t>1</w:t>
      </w:r>
      <w:r w:rsidR="00C044CD" w:rsidRPr="00C044CD">
        <w:rPr>
          <w:szCs w:val="28"/>
        </w:rPr>
        <w:t>. Кроме того, для оптимизации рендеринга на мобильном устройстве (GPU) полигональная сетка модели (</w:t>
      </w:r>
      <w:proofErr w:type="spellStart"/>
      <w:r w:rsidR="00C044CD" w:rsidRPr="00C044CD">
        <w:rPr>
          <w:szCs w:val="28"/>
        </w:rPr>
        <w:t>Static</w:t>
      </w:r>
      <w:proofErr w:type="spellEnd"/>
      <w:r w:rsidR="00C044CD" w:rsidRPr="00C044CD">
        <w:rPr>
          <w:szCs w:val="28"/>
        </w:rPr>
        <w:t xml:space="preserve"> </w:t>
      </w:r>
      <w:proofErr w:type="spellStart"/>
      <w:r w:rsidR="00C044CD" w:rsidRPr="00C044CD">
        <w:rPr>
          <w:szCs w:val="28"/>
        </w:rPr>
        <w:t>Mesh</w:t>
      </w:r>
      <w:proofErr w:type="spellEnd"/>
      <w:r w:rsidR="00C044CD" w:rsidRPr="00C044CD">
        <w:rPr>
          <w:szCs w:val="28"/>
        </w:rPr>
        <w:t xml:space="preserve">) была </w:t>
      </w:r>
      <w:proofErr w:type="spellStart"/>
      <w:r w:rsidR="00C044CD" w:rsidRPr="00C044CD">
        <w:rPr>
          <w:szCs w:val="28"/>
        </w:rPr>
        <w:t>программно</w:t>
      </w:r>
      <w:proofErr w:type="spellEnd"/>
      <w:r w:rsidR="00C044CD" w:rsidRPr="00C044CD">
        <w:rPr>
          <w:szCs w:val="28"/>
        </w:rPr>
        <w:t xml:space="preserve"> упрощена путем настройки уровня детализации (LOD), что позволило сократить количество треугольников до 10% от оригинала без заметной потери качества.</w:t>
      </w:r>
    </w:p>
    <w:p w14:paraId="0341A693" w14:textId="5C57FEFE" w:rsidR="000077CB" w:rsidRDefault="00D3509D" w:rsidP="00385361">
      <w:pPr>
        <w:pStyle w:val="a7"/>
        <w:ind w:left="0"/>
        <w:rPr>
          <w:szCs w:val="28"/>
        </w:rPr>
      </w:pPr>
      <w:r>
        <w:rPr>
          <w:szCs w:val="28"/>
        </w:rPr>
        <w:t xml:space="preserve">3. </w:t>
      </w:r>
      <w:r w:rsidR="00C044CD" w:rsidRPr="00C044CD">
        <w:rPr>
          <w:szCs w:val="28"/>
        </w:rPr>
        <w:t>Корректировка вектора нормали (</w:t>
      </w:r>
      <w:proofErr w:type="spellStart"/>
      <w:r w:rsidR="00C044CD" w:rsidRPr="00C044CD">
        <w:rPr>
          <w:szCs w:val="28"/>
        </w:rPr>
        <w:t>Rotation</w:t>
      </w:r>
      <w:proofErr w:type="spellEnd"/>
      <w:r w:rsidR="00C044CD" w:rsidRPr="00C044CD">
        <w:rPr>
          <w:szCs w:val="28"/>
        </w:rPr>
        <w:t xml:space="preserve"> </w:t>
      </w:r>
      <w:proofErr w:type="spellStart"/>
      <w:r w:rsidR="00C044CD" w:rsidRPr="00C044CD">
        <w:rPr>
          <w:szCs w:val="28"/>
        </w:rPr>
        <w:t>Offset</w:t>
      </w:r>
      <w:proofErr w:type="spellEnd"/>
      <w:r w:rsidR="00C044CD" w:rsidRPr="00C044CD">
        <w:rPr>
          <w:szCs w:val="28"/>
        </w:rPr>
        <w:t xml:space="preserve">). Наиболее значимой пространственной корректировкой стало исправление ориентации модели. По умолчанию нормаль Z маркерного изображения направлена перпендикулярно его плоскости (из экрана/стенда). Вследствие этого 3D-модель при </w:t>
      </w:r>
      <w:proofErr w:type="spellStart"/>
      <w:r w:rsidR="00C044CD" w:rsidRPr="00C044CD">
        <w:rPr>
          <w:szCs w:val="28"/>
        </w:rPr>
        <w:t>спавне</w:t>
      </w:r>
      <w:proofErr w:type="spellEnd"/>
      <w:r w:rsidR="00C044CD" w:rsidRPr="00C044CD">
        <w:rPr>
          <w:szCs w:val="28"/>
        </w:rPr>
        <w:t xml:space="preserve"> визуализировалась горизонтально (лежа на спине). Для приведения локальной системы координат модели в соответствие с визуальными ожиданиями, к компонентам памятника была применена статическая корректировка угла Эйлера: поворот на -90 градусов по оси Y. </w:t>
      </w:r>
      <w:r w:rsidR="00C044CD" w:rsidRPr="00C044CD">
        <w:rPr>
          <w:szCs w:val="28"/>
        </w:rPr>
        <w:lastRenderedPageBreak/>
        <w:t>Это обеспечило строго вертикальное расположение виртуального объекта относительно вертикального маркера.</w:t>
      </w:r>
    </w:p>
    <w:p w14:paraId="58973A39" w14:textId="046CD230" w:rsidR="000077CB" w:rsidRDefault="00C04AC7" w:rsidP="00385361">
      <w:pPr>
        <w:pStyle w:val="a7"/>
        <w:ind w:left="0" w:firstLine="0"/>
        <w:jc w:val="center"/>
        <w:rPr>
          <w:szCs w:val="28"/>
        </w:rPr>
      </w:pPr>
      <w:r w:rsidRPr="00C04AC7">
        <w:rPr>
          <w:noProof/>
          <w:szCs w:val="28"/>
        </w:rPr>
        <w:drawing>
          <wp:inline distT="0" distB="0" distL="0" distR="0" wp14:anchorId="6E3A4853" wp14:editId="4CF59548">
            <wp:extent cx="5468113" cy="552527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8258C" w14:textId="66DC2773" w:rsidR="00C04AC7" w:rsidRDefault="00C04AC7" w:rsidP="00385361">
      <w:pPr>
        <w:pStyle w:val="a7"/>
        <w:ind w:left="0" w:firstLine="0"/>
        <w:jc w:val="center"/>
        <w:rPr>
          <w:szCs w:val="28"/>
        </w:rPr>
      </w:pPr>
      <w:r>
        <w:rPr>
          <w:szCs w:val="28"/>
        </w:rPr>
        <w:t>Рисунок</w:t>
      </w:r>
      <w:r w:rsidRPr="00C044CD">
        <w:rPr>
          <w:szCs w:val="28"/>
          <w:lang w:val="en-US"/>
        </w:rPr>
        <w:t xml:space="preserve"> </w:t>
      </w:r>
      <w:r>
        <w:rPr>
          <w:szCs w:val="28"/>
        </w:rPr>
        <w:t>3</w:t>
      </w:r>
      <w:r w:rsidRPr="00C044CD">
        <w:rPr>
          <w:szCs w:val="28"/>
          <w:lang w:val="en-US"/>
        </w:rPr>
        <w:t xml:space="preserve"> – </w:t>
      </w:r>
      <w:r>
        <w:rPr>
          <w:szCs w:val="28"/>
        </w:rPr>
        <w:t>Модель памятника</w:t>
      </w:r>
    </w:p>
    <w:p w14:paraId="26E24590" w14:textId="77777777" w:rsidR="00B65BE6" w:rsidRPr="00C04AC7" w:rsidRDefault="00B65BE6" w:rsidP="00385361">
      <w:pPr>
        <w:pStyle w:val="a7"/>
        <w:ind w:left="0" w:firstLine="0"/>
        <w:jc w:val="center"/>
        <w:rPr>
          <w:szCs w:val="28"/>
        </w:rPr>
      </w:pPr>
    </w:p>
    <w:p w14:paraId="415DF242" w14:textId="5D7CA98C" w:rsidR="000077CB" w:rsidRDefault="000077CB" w:rsidP="00385361">
      <w:pPr>
        <w:pStyle w:val="a7"/>
        <w:numPr>
          <w:ilvl w:val="1"/>
          <w:numId w:val="13"/>
        </w:numPr>
        <w:ind w:left="0" w:firstLine="709"/>
        <w:outlineLvl w:val="1"/>
        <w:rPr>
          <w:b/>
          <w:szCs w:val="28"/>
        </w:rPr>
      </w:pPr>
      <w:bookmarkStart w:id="13" w:name="_Toc230133461"/>
      <w:r w:rsidRPr="000077CB">
        <w:rPr>
          <w:b/>
          <w:szCs w:val="28"/>
        </w:rPr>
        <w:t>Разработка UI-интерфейса в контексте AR-сцены</w:t>
      </w:r>
      <w:bookmarkEnd w:id="13"/>
    </w:p>
    <w:p w14:paraId="21373BB7" w14:textId="77777777" w:rsidR="00B65BE6" w:rsidRPr="00E14CA0" w:rsidRDefault="00B65BE6" w:rsidP="00385361">
      <w:pPr>
        <w:pStyle w:val="a7"/>
        <w:ind w:left="709" w:firstLine="0"/>
        <w:outlineLvl w:val="1"/>
        <w:rPr>
          <w:b/>
          <w:szCs w:val="28"/>
        </w:rPr>
      </w:pPr>
      <w:bookmarkStart w:id="14" w:name="_GoBack"/>
      <w:bookmarkEnd w:id="14"/>
    </w:p>
    <w:p w14:paraId="2ECF1558" w14:textId="77777777" w:rsidR="00B65BE6" w:rsidRPr="00B65BE6" w:rsidRDefault="00B65BE6" w:rsidP="00385361">
      <w:pPr>
        <w:pStyle w:val="a7"/>
        <w:ind w:left="0"/>
        <w:rPr>
          <w:szCs w:val="28"/>
        </w:rPr>
      </w:pPr>
      <w:r w:rsidRPr="00B65BE6">
        <w:rPr>
          <w:szCs w:val="28"/>
        </w:rPr>
        <w:t>Для повышения информативности приложения поверх дополненной реальности был интегрирован пользовательский интерфейс (UI). Задача заключалась в том, чтобы текстовая информация о памятнике не перекрывала виртуальный объект постоянно, а вызывалась по требованию пользователя.</w:t>
      </w:r>
    </w:p>
    <w:p w14:paraId="59729AEC" w14:textId="34638FC1" w:rsidR="00B65BE6" w:rsidRPr="00B65BE6" w:rsidRDefault="00B65BE6" w:rsidP="00385361">
      <w:pPr>
        <w:pStyle w:val="a7"/>
        <w:ind w:left="0"/>
        <w:rPr>
          <w:szCs w:val="28"/>
        </w:rPr>
      </w:pPr>
      <w:r w:rsidRPr="00B65BE6">
        <w:rPr>
          <w:szCs w:val="28"/>
        </w:rPr>
        <w:lastRenderedPageBreak/>
        <w:t>С помощью инструмента UMG (</w:t>
      </w:r>
      <w:proofErr w:type="spellStart"/>
      <w:r w:rsidRPr="00B65BE6">
        <w:rPr>
          <w:szCs w:val="28"/>
        </w:rPr>
        <w:t>Unreal</w:t>
      </w:r>
      <w:proofErr w:type="spellEnd"/>
      <w:r w:rsidRPr="00B65BE6">
        <w:rPr>
          <w:szCs w:val="28"/>
        </w:rPr>
        <w:t xml:space="preserve"> </w:t>
      </w:r>
      <w:proofErr w:type="spellStart"/>
      <w:r w:rsidRPr="00B65BE6">
        <w:rPr>
          <w:szCs w:val="28"/>
        </w:rPr>
        <w:t>Motion</w:t>
      </w:r>
      <w:proofErr w:type="spellEnd"/>
      <w:r w:rsidRPr="00B65BE6">
        <w:rPr>
          <w:szCs w:val="28"/>
        </w:rPr>
        <w:t xml:space="preserve"> </w:t>
      </w:r>
      <w:proofErr w:type="spellStart"/>
      <w:r w:rsidRPr="00B65BE6">
        <w:rPr>
          <w:szCs w:val="28"/>
        </w:rPr>
        <w:t>Graphics</w:t>
      </w:r>
      <w:proofErr w:type="spellEnd"/>
      <w:r w:rsidRPr="00B65BE6">
        <w:rPr>
          <w:szCs w:val="28"/>
        </w:rPr>
        <w:t xml:space="preserve">) был разработан виджет </w:t>
      </w:r>
      <w:proofErr w:type="spellStart"/>
      <w:r w:rsidRPr="00B65BE6">
        <w:rPr>
          <w:szCs w:val="28"/>
        </w:rPr>
        <w:t>WBP_Info</w:t>
      </w:r>
      <w:proofErr w:type="spellEnd"/>
      <w:r w:rsidRPr="00B65BE6">
        <w:rPr>
          <w:szCs w:val="28"/>
        </w:rPr>
        <w:t>. На холсте были размещены два основных элемента: кнопка «Подробнее» и текстовый блок с исторической справкой, поддерживающий автоматический перенос строк для корректного отображения на экранах с различным разрешением.</w:t>
      </w:r>
    </w:p>
    <w:p w14:paraId="1CAE344A" w14:textId="77777777" w:rsidR="00B65BE6" w:rsidRPr="00B65BE6" w:rsidRDefault="00B65BE6" w:rsidP="00385361">
      <w:pPr>
        <w:pStyle w:val="a7"/>
        <w:ind w:left="0"/>
        <w:rPr>
          <w:szCs w:val="28"/>
        </w:rPr>
      </w:pPr>
      <w:r w:rsidRPr="00B65BE6">
        <w:rPr>
          <w:szCs w:val="28"/>
        </w:rPr>
        <w:t>Текстовый блок был преобразован в программную переменную (</w:t>
      </w:r>
      <w:proofErr w:type="spellStart"/>
      <w:r w:rsidRPr="00B65BE6">
        <w:rPr>
          <w:szCs w:val="28"/>
        </w:rPr>
        <w:t>Is</w:t>
      </w:r>
      <w:proofErr w:type="spellEnd"/>
      <w:r w:rsidRPr="00B65BE6">
        <w:rPr>
          <w:szCs w:val="28"/>
        </w:rPr>
        <w:t xml:space="preserve"> </w:t>
      </w:r>
      <w:proofErr w:type="spellStart"/>
      <w:r w:rsidRPr="00B65BE6">
        <w:rPr>
          <w:szCs w:val="28"/>
        </w:rPr>
        <w:t>Variable</w:t>
      </w:r>
      <w:proofErr w:type="spellEnd"/>
      <w:r w:rsidRPr="00B65BE6">
        <w:rPr>
          <w:szCs w:val="28"/>
        </w:rPr>
        <w:t xml:space="preserve">), а его видимость по умолчанию установлена в состояние </w:t>
      </w:r>
      <w:proofErr w:type="spellStart"/>
      <w:r w:rsidRPr="00B65BE6">
        <w:rPr>
          <w:szCs w:val="28"/>
        </w:rPr>
        <w:t>Hidden</w:t>
      </w:r>
      <w:proofErr w:type="spellEnd"/>
      <w:r w:rsidRPr="00B65BE6">
        <w:rPr>
          <w:szCs w:val="28"/>
        </w:rPr>
        <w:t xml:space="preserve"> (Скрыто). В графике событий виджета (</w:t>
      </w:r>
      <w:proofErr w:type="spellStart"/>
      <w:r w:rsidRPr="00B65BE6">
        <w:rPr>
          <w:szCs w:val="28"/>
        </w:rPr>
        <w:t>Event</w:t>
      </w:r>
      <w:proofErr w:type="spellEnd"/>
      <w:r w:rsidRPr="00B65BE6">
        <w:rPr>
          <w:szCs w:val="28"/>
        </w:rPr>
        <w:t xml:space="preserve"> </w:t>
      </w:r>
      <w:proofErr w:type="spellStart"/>
      <w:r w:rsidRPr="00B65BE6">
        <w:rPr>
          <w:szCs w:val="28"/>
        </w:rPr>
        <w:t>Graph</w:t>
      </w:r>
      <w:proofErr w:type="spellEnd"/>
      <w:r w:rsidRPr="00B65BE6">
        <w:rPr>
          <w:szCs w:val="28"/>
        </w:rPr>
        <w:t xml:space="preserve">) была реализована логика переключателя на основе оператора </w:t>
      </w:r>
      <w:proofErr w:type="spellStart"/>
      <w:r w:rsidRPr="00B65BE6">
        <w:rPr>
          <w:szCs w:val="28"/>
        </w:rPr>
        <w:t>FlipFlop</w:t>
      </w:r>
      <w:proofErr w:type="spellEnd"/>
      <w:r w:rsidRPr="00B65BE6">
        <w:rPr>
          <w:szCs w:val="28"/>
        </w:rPr>
        <w:t xml:space="preserve">. При первом нажатии на кнопку вызывается функция </w:t>
      </w:r>
      <w:proofErr w:type="spellStart"/>
      <w:r w:rsidRPr="00B65BE6">
        <w:rPr>
          <w:szCs w:val="28"/>
        </w:rPr>
        <w:t>Set</w:t>
      </w:r>
      <w:proofErr w:type="spellEnd"/>
      <w:r w:rsidRPr="00B65BE6">
        <w:rPr>
          <w:szCs w:val="28"/>
        </w:rPr>
        <w:t xml:space="preserve"> </w:t>
      </w:r>
      <w:proofErr w:type="spellStart"/>
      <w:r w:rsidRPr="00B65BE6">
        <w:rPr>
          <w:szCs w:val="28"/>
        </w:rPr>
        <w:t>Visibility</w:t>
      </w:r>
      <w:proofErr w:type="spellEnd"/>
      <w:r w:rsidRPr="00B65BE6">
        <w:rPr>
          <w:szCs w:val="28"/>
        </w:rPr>
        <w:t xml:space="preserve">, изменяющая статус текстового блока на </w:t>
      </w:r>
      <w:proofErr w:type="spellStart"/>
      <w:r w:rsidRPr="00B65BE6">
        <w:rPr>
          <w:szCs w:val="28"/>
        </w:rPr>
        <w:t>Visible</w:t>
      </w:r>
      <w:proofErr w:type="spellEnd"/>
      <w:r w:rsidRPr="00B65BE6">
        <w:rPr>
          <w:szCs w:val="28"/>
        </w:rPr>
        <w:t>, при повторном нажатии — возвращающая его в скрытое состояние.</w:t>
      </w:r>
    </w:p>
    <w:p w14:paraId="1C3BE8C8" w14:textId="6A8EA625" w:rsidR="000077CB" w:rsidRDefault="00B65BE6" w:rsidP="00385361">
      <w:pPr>
        <w:pStyle w:val="a7"/>
        <w:ind w:left="0"/>
        <w:rPr>
          <w:szCs w:val="28"/>
        </w:rPr>
      </w:pPr>
      <w:r w:rsidRPr="00B65BE6">
        <w:rPr>
          <w:szCs w:val="28"/>
        </w:rPr>
        <w:t>Виджет инициализируется и добавляется на экран (</w:t>
      </w:r>
      <w:proofErr w:type="spellStart"/>
      <w:r w:rsidRPr="00B65BE6">
        <w:rPr>
          <w:szCs w:val="28"/>
        </w:rPr>
        <w:t>Add</w:t>
      </w:r>
      <w:proofErr w:type="spellEnd"/>
      <w:r w:rsidRPr="00B65BE6">
        <w:rPr>
          <w:szCs w:val="28"/>
        </w:rPr>
        <w:t xml:space="preserve"> </w:t>
      </w:r>
      <w:proofErr w:type="spellStart"/>
      <w:r w:rsidRPr="00B65BE6">
        <w:rPr>
          <w:szCs w:val="28"/>
        </w:rPr>
        <w:t>to</w:t>
      </w:r>
      <w:proofErr w:type="spellEnd"/>
      <w:r w:rsidRPr="00B65BE6">
        <w:rPr>
          <w:szCs w:val="28"/>
        </w:rPr>
        <w:t xml:space="preserve"> </w:t>
      </w:r>
      <w:proofErr w:type="spellStart"/>
      <w:r w:rsidRPr="00B65BE6">
        <w:rPr>
          <w:szCs w:val="28"/>
        </w:rPr>
        <w:t>Viewport</w:t>
      </w:r>
      <w:proofErr w:type="spellEnd"/>
      <w:r w:rsidRPr="00B65BE6">
        <w:rPr>
          <w:szCs w:val="28"/>
        </w:rPr>
        <w:t xml:space="preserve">) в событии </w:t>
      </w:r>
      <w:proofErr w:type="spellStart"/>
      <w:r w:rsidRPr="00B65BE6">
        <w:rPr>
          <w:szCs w:val="28"/>
        </w:rPr>
        <w:t>Event</w:t>
      </w:r>
      <w:proofErr w:type="spellEnd"/>
      <w:r w:rsidRPr="00B65BE6">
        <w:rPr>
          <w:szCs w:val="28"/>
        </w:rPr>
        <w:t xml:space="preserve"> </w:t>
      </w:r>
      <w:proofErr w:type="spellStart"/>
      <w:r w:rsidRPr="00B65BE6">
        <w:rPr>
          <w:szCs w:val="28"/>
        </w:rPr>
        <w:t>BeginPlay</w:t>
      </w:r>
      <w:proofErr w:type="spellEnd"/>
      <w:r w:rsidRPr="00B65BE6">
        <w:rPr>
          <w:szCs w:val="28"/>
        </w:rPr>
        <w:t xml:space="preserve"> внутри класса </w:t>
      </w:r>
      <w:proofErr w:type="spellStart"/>
      <w:r w:rsidRPr="00B65BE6">
        <w:rPr>
          <w:szCs w:val="28"/>
        </w:rPr>
        <w:t>BP_Monument</w:t>
      </w:r>
      <w:proofErr w:type="spellEnd"/>
      <w:r w:rsidRPr="00B65BE6">
        <w:rPr>
          <w:szCs w:val="28"/>
        </w:rPr>
        <w:t>. Таким образом, интерфейс появляется на экране мобильного устройства строго в тот момент, когда система трекинга успешно распознает маркер и выполняет трансформацию координат для создания виртуального памятника.</w:t>
      </w:r>
    </w:p>
    <w:p w14:paraId="7D88BAC5" w14:textId="425E0B2E" w:rsidR="00B65BE6" w:rsidRDefault="00B65BE6" w:rsidP="00385361">
      <w:pPr>
        <w:pStyle w:val="a7"/>
        <w:ind w:left="0" w:firstLine="0"/>
        <w:jc w:val="center"/>
        <w:rPr>
          <w:szCs w:val="28"/>
        </w:rPr>
      </w:pPr>
      <w:r w:rsidRPr="00B65BE6">
        <w:rPr>
          <w:noProof/>
          <w:szCs w:val="28"/>
        </w:rPr>
        <w:lastRenderedPageBreak/>
        <w:drawing>
          <wp:inline distT="0" distB="0" distL="0" distR="0" wp14:anchorId="160ECE42" wp14:editId="510B879A">
            <wp:extent cx="4401164" cy="6811326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681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FB8FB" w14:textId="52D00A65" w:rsidR="00B65BE6" w:rsidRPr="00E74A9A" w:rsidRDefault="00B65BE6" w:rsidP="00385361">
      <w:pPr>
        <w:pStyle w:val="a7"/>
        <w:ind w:left="0" w:firstLine="0"/>
        <w:jc w:val="center"/>
        <w:rPr>
          <w:szCs w:val="28"/>
        </w:rPr>
      </w:pPr>
      <w:r>
        <w:rPr>
          <w:szCs w:val="28"/>
        </w:rPr>
        <w:t>Рисунок</w:t>
      </w:r>
      <w:r w:rsidRPr="00E74A9A">
        <w:rPr>
          <w:szCs w:val="28"/>
        </w:rPr>
        <w:t xml:space="preserve"> 4 – </w:t>
      </w:r>
      <w:r>
        <w:rPr>
          <w:szCs w:val="28"/>
        </w:rPr>
        <w:t>Схема</w:t>
      </w:r>
      <w:r w:rsidRPr="00E74A9A">
        <w:rPr>
          <w:szCs w:val="28"/>
        </w:rPr>
        <w:t xml:space="preserve"> </w:t>
      </w:r>
      <w:proofErr w:type="spellStart"/>
      <w:r w:rsidRPr="00B65BE6">
        <w:rPr>
          <w:szCs w:val="28"/>
        </w:rPr>
        <w:t>WBP_Info</w:t>
      </w:r>
      <w:proofErr w:type="spellEnd"/>
    </w:p>
    <w:p w14:paraId="00307866" w14:textId="77777777" w:rsidR="00194D1B" w:rsidRPr="00194D1B" w:rsidRDefault="00194D1B" w:rsidP="00385361">
      <w:pPr>
        <w:spacing w:line="276" w:lineRule="auto"/>
        <w:ind w:firstLine="0"/>
        <w:jc w:val="left"/>
        <w:rPr>
          <w:b/>
          <w:bCs/>
          <w:szCs w:val="28"/>
        </w:rPr>
      </w:pPr>
      <w:r>
        <w:rPr>
          <w:b/>
          <w:bCs/>
          <w:szCs w:val="28"/>
        </w:rPr>
        <w:br w:type="page"/>
      </w:r>
    </w:p>
    <w:p w14:paraId="00307867" w14:textId="77777777" w:rsidR="0023519F" w:rsidRPr="00D45A07" w:rsidRDefault="00A9276E" w:rsidP="00385361">
      <w:pPr>
        <w:pStyle w:val="1"/>
        <w:numPr>
          <w:ilvl w:val="0"/>
          <w:numId w:val="0"/>
        </w:numPr>
        <w:jc w:val="center"/>
        <w:rPr>
          <w:b w:val="0"/>
          <w:bCs w:val="0"/>
        </w:rPr>
      </w:pPr>
      <w:bookmarkStart w:id="15" w:name="_Toc230133462"/>
      <w:r>
        <w:lastRenderedPageBreak/>
        <w:t>ЗАКЛЮЧЕНИЕ</w:t>
      </w:r>
      <w:bookmarkEnd w:id="15"/>
    </w:p>
    <w:p w14:paraId="00307868" w14:textId="77777777" w:rsidR="000D12B7" w:rsidRPr="00D45A07" w:rsidRDefault="000D12B7" w:rsidP="00385361">
      <w:pPr>
        <w:jc w:val="center"/>
        <w:rPr>
          <w:szCs w:val="28"/>
        </w:rPr>
      </w:pPr>
    </w:p>
    <w:p w14:paraId="60856707" w14:textId="7786ADE6" w:rsidR="007B3793" w:rsidRPr="007B3793" w:rsidRDefault="007B3793" w:rsidP="00385361">
      <w:pPr>
        <w:pStyle w:val="a7"/>
        <w:ind w:left="0"/>
        <w:rPr>
          <w:szCs w:val="28"/>
        </w:rPr>
      </w:pPr>
      <w:r w:rsidRPr="007B3793">
        <w:rPr>
          <w:szCs w:val="28"/>
        </w:rPr>
        <w:t>В ходе выполнения курсовой работы было проведено комплексное исследование</w:t>
      </w:r>
      <w:r>
        <w:rPr>
          <w:szCs w:val="28"/>
        </w:rPr>
        <w:t xml:space="preserve"> </w:t>
      </w:r>
      <w:r w:rsidRPr="007B3793">
        <w:rPr>
          <w:szCs w:val="28"/>
        </w:rPr>
        <w:t>возможностей и особенностей разработки мобильных приложений для систем</w:t>
      </w:r>
      <w:r>
        <w:rPr>
          <w:szCs w:val="28"/>
        </w:rPr>
        <w:t xml:space="preserve"> </w:t>
      </w:r>
      <w:r w:rsidRPr="007B3793">
        <w:rPr>
          <w:szCs w:val="28"/>
        </w:rPr>
        <w:t>дополненной реальности. Главный акцент в работе был сделан на изучение и</w:t>
      </w:r>
      <w:r>
        <w:rPr>
          <w:szCs w:val="28"/>
        </w:rPr>
        <w:t xml:space="preserve"> </w:t>
      </w:r>
      <w:r w:rsidRPr="007B3793">
        <w:rPr>
          <w:szCs w:val="28"/>
        </w:rPr>
        <w:t>практическое применение методов корректировки пространственных координат</w:t>
      </w:r>
      <w:r>
        <w:rPr>
          <w:szCs w:val="28"/>
        </w:rPr>
        <w:t xml:space="preserve"> </w:t>
      </w:r>
      <w:r w:rsidRPr="007B3793">
        <w:rPr>
          <w:szCs w:val="28"/>
        </w:rPr>
        <w:t>виртуальных объектов.</w:t>
      </w:r>
    </w:p>
    <w:p w14:paraId="276713B7" w14:textId="1C69369A" w:rsidR="007B3793" w:rsidRPr="007B3793" w:rsidRDefault="007B3793" w:rsidP="00385361">
      <w:pPr>
        <w:pStyle w:val="a7"/>
        <w:ind w:left="0"/>
        <w:rPr>
          <w:szCs w:val="28"/>
        </w:rPr>
      </w:pPr>
      <w:r w:rsidRPr="007B3793">
        <w:rPr>
          <w:szCs w:val="28"/>
        </w:rPr>
        <w:t>На этапе теоретического анализа были изучены принципы работы систем мобильного</w:t>
      </w:r>
      <w:r>
        <w:rPr>
          <w:szCs w:val="28"/>
        </w:rPr>
        <w:t xml:space="preserve"> </w:t>
      </w:r>
      <w:r w:rsidRPr="007B3793">
        <w:rPr>
          <w:szCs w:val="28"/>
        </w:rPr>
        <w:t>трекинга, а также исследована</w:t>
      </w:r>
      <w:r>
        <w:rPr>
          <w:szCs w:val="28"/>
        </w:rPr>
        <w:t xml:space="preserve"> </w:t>
      </w:r>
      <w:r w:rsidRPr="007B3793">
        <w:rPr>
          <w:szCs w:val="28"/>
        </w:rPr>
        <w:t>специфика взаимодействия локальных и мировых систем координат в</w:t>
      </w:r>
      <w:r>
        <w:rPr>
          <w:szCs w:val="28"/>
        </w:rPr>
        <w:t xml:space="preserve"> </w:t>
      </w:r>
      <w:r w:rsidRPr="007B3793">
        <w:rPr>
          <w:szCs w:val="28"/>
        </w:rPr>
        <w:t>графических движках. Было установлено, что сырые данные, получаемые от</w:t>
      </w:r>
      <w:r>
        <w:rPr>
          <w:szCs w:val="28"/>
        </w:rPr>
        <w:t xml:space="preserve"> </w:t>
      </w:r>
      <w:r w:rsidRPr="007B3793">
        <w:rPr>
          <w:szCs w:val="28"/>
        </w:rPr>
        <w:t>AR-сенсоров смартфона, нуждаются в обязательной программной и математической</w:t>
      </w:r>
      <w:r>
        <w:rPr>
          <w:szCs w:val="28"/>
        </w:rPr>
        <w:t xml:space="preserve"> </w:t>
      </w:r>
      <w:r w:rsidRPr="007B3793">
        <w:rPr>
          <w:szCs w:val="28"/>
        </w:rPr>
        <w:t>обработке.</w:t>
      </w:r>
    </w:p>
    <w:p w14:paraId="6B107126" w14:textId="0B608066" w:rsidR="007B3793" w:rsidRPr="007B3793" w:rsidRDefault="007B3793" w:rsidP="00385361">
      <w:pPr>
        <w:pStyle w:val="a7"/>
        <w:ind w:left="0"/>
        <w:rPr>
          <w:szCs w:val="28"/>
        </w:rPr>
      </w:pPr>
      <w:r w:rsidRPr="007B3793">
        <w:rPr>
          <w:szCs w:val="28"/>
        </w:rPr>
        <w:t>Практическая часть исследования увенчалась успешной разработкой функционального</w:t>
      </w:r>
      <w:r>
        <w:rPr>
          <w:szCs w:val="28"/>
        </w:rPr>
        <w:t xml:space="preserve"> </w:t>
      </w:r>
      <w:r w:rsidRPr="007B3793">
        <w:rPr>
          <w:szCs w:val="28"/>
        </w:rPr>
        <w:t xml:space="preserve">прототипа мобильного AR-приложения на базе движка </w:t>
      </w:r>
      <w:proofErr w:type="spellStart"/>
      <w:r w:rsidRPr="007B3793">
        <w:rPr>
          <w:szCs w:val="28"/>
        </w:rPr>
        <w:t>Unreal</w:t>
      </w:r>
      <w:proofErr w:type="spellEnd"/>
      <w:r w:rsidRPr="007B3793">
        <w:rPr>
          <w:szCs w:val="28"/>
        </w:rPr>
        <w:t xml:space="preserve"> </w:t>
      </w:r>
      <w:proofErr w:type="spellStart"/>
      <w:r w:rsidRPr="007B3793">
        <w:rPr>
          <w:szCs w:val="28"/>
        </w:rPr>
        <w:t>Engine</w:t>
      </w:r>
      <w:proofErr w:type="spellEnd"/>
      <w:r w:rsidRPr="007B3793">
        <w:rPr>
          <w:szCs w:val="28"/>
        </w:rPr>
        <w:t xml:space="preserve"> 5 и</w:t>
      </w:r>
      <w:r>
        <w:rPr>
          <w:szCs w:val="28"/>
        </w:rPr>
        <w:t xml:space="preserve"> </w:t>
      </w:r>
      <w:r w:rsidRPr="007B3793">
        <w:rPr>
          <w:szCs w:val="28"/>
        </w:rPr>
        <w:t xml:space="preserve">фреймворка </w:t>
      </w:r>
      <w:proofErr w:type="spellStart"/>
      <w:r w:rsidRPr="007B3793">
        <w:rPr>
          <w:szCs w:val="28"/>
        </w:rPr>
        <w:t>Google</w:t>
      </w:r>
      <w:proofErr w:type="spellEnd"/>
      <w:r w:rsidRPr="007B3793">
        <w:rPr>
          <w:szCs w:val="28"/>
        </w:rPr>
        <w:t xml:space="preserve"> </w:t>
      </w:r>
      <w:proofErr w:type="spellStart"/>
      <w:r w:rsidRPr="007B3793">
        <w:rPr>
          <w:szCs w:val="28"/>
        </w:rPr>
        <w:t>ARCore</w:t>
      </w:r>
      <w:proofErr w:type="spellEnd"/>
      <w:r w:rsidRPr="007B3793">
        <w:rPr>
          <w:szCs w:val="28"/>
        </w:rPr>
        <w:t>. В процессе создания приложения были успешно</w:t>
      </w:r>
      <w:r>
        <w:rPr>
          <w:szCs w:val="28"/>
        </w:rPr>
        <w:t xml:space="preserve"> </w:t>
      </w:r>
      <w:r w:rsidRPr="007B3793">
        <w:rPr>
          <w:szCs w:val="28"/>
        </w:rPr>
        <w:t>реализованы и протестированы следующие методы пространственной</w:t>
      </w:r>
      <w:r>
        <w:rPr>
          <w:szCs w:val="28"/>
        </w:rPr>
        <w:t xml:space="preserve"> </w:t>
      </w:r>
      <w:r w:rsidRPr="007B3793">
        <w:rPr>
          <w:szCs w:val="28"/>
        </w:rPr>
        <w:t>корректировки:</w:t>
      </w:r>
    </w:p>
    <w:p w14:paraId="3D0EFA3C" w14:textId="08846CB6" w:rsidR="007B3793" w:rsidRPr="007B3793" w:rsidRDefault="007B3793" w:rsidP="00385361">
      <w:pPr>
        <w:pStyle w:val="a7"/>
        <w:ind w:left="0"/>
        <w:rPr>
          <w:szCs w:val="28"/>
        </w:rPr>
      </w:pPr>
      <w:r w:rsidRPr="007B3793">
        <w:rPr>
          <w:szCs w:val="28"/>
        </w:rPr>
        <w:t>1. Трансформация координат: реализован алгоритм</w:t>
      </w:r>
      <w:r>
        <w:rPr>
          <w:szCs w:val="28"/>
        </w:rPr>
        <w:t xml:space="preserve"> </w:t>
      </w:r>
      <w:r w:rsidRPr="007B3793">
        <w:rPr>
          <w:szCs w:val="28"/>
        </w:rPr>
        <w:t>конвертации двумерных локальных координат распознанного маркера в</w:t>
      </w:r>
      <w:r>
        <w:rPr>
          <w:szCs w:val="28"/>
        </w:rPr>
        <w:t xml:space="preserve"> </w:t>
      </w:r>
      <w:r w:rsidRPr="007B3793">
        <w:rPr>
          <w:szCs w:val="28"/>
        </w:rPr>
        <w:t>трехмерное мировое пространство движка.</w:t>
      </w:r>
    </w:p>
    <w:p w14:paraId="69233A03" w14:textId="13C79259" w:rsidR="007B3793" w:rsidRPr="007B3793" w:rsidRDefault="007B3793" w:rsidP="00385361">
      <w:pPr>
        <w:pStyle w:val="a7"/>
        <w:ind w:left="0"/>
        <w:rPr>
          <w:szCs w:val="28"/>
        </w:rPr>
      </w:pPr>
      <w:r w:rsidRPr="007B3793">
        <w:rPr>
          <w:szCs w:val="28"/>
        </w:rPr>
        <w:t>2. Динамическая корректировка позиции: применен метод покадрового обновления матрицы трансформации виртуального объекта, что позволило устранить пространственный дрейф и обеспечить привязку 3D-модели к физическому маркеру в реальном времени.</w:t>
      </w:r>
    </w:p>
    <w:p w14:paraId="07A061E7" w14:textId="0E660A2A" w:rsidR="007B3793" w:rsidRPr="007B3793" w:rsidRDefault="007B3793" w:rsidP="00385361">
      <w:pPr>
        <w:pStyle w:val="a7"/>
        <w:ind w:left="0"/>
        <w:rPr>
          <w:szCs w:val="28"/>
        </w:rPr>
      </w:pPr>
      <w:r w:rsidRPr="007B3793">
        <w:rPr>
          <w:szCs w:val="28"/>
        </w:rPr>
        <w:t xml:space="preserve">3. Статическая корректировка вектора нормали и масштаба: </w:t>
      </w:r>
      <w:proofErr w:type="spellStart"/>
      <w:r w:rsidRPr="007B3793">
        <w:rPr>
          <w:szCs w:val="28"/>
        </w:rPr>
        <w:t>программно</w:t>
      </w:r>
      <w:proofErr w:type="spellEnd"/>
      <w:r w:rsidRPr="007B3793">
        <w:rPr>
          <w:szCs w:val="28"/>
        </w:rPr>
        <w:t xml:space="preserve"> нивелирована разница между метрической системой 3D-редактора и AR-сцены, а также скомпенсировано несовпадение оси Z маркера с мировой вертикалью.</w:t>
      </w:r>
    </w:p>
    <w:p w14:paraId="040A9262" w14:textId="2695FF0B" w:rsidR="007B3793" w:rsidRPr="007B3793" w:rsidRDefault="007B3793" w:rsidP="00385361">
      <w:pPr>
        <w:pStyle w:val="a7"/>
        <w:ind w:left="0"/>
        <w:rPr>
          <w:szCs w:val="28"/>
        </w:rPr>
      </w:pPr>
      <w:r w:rsidRPr="007B3793">
        <w:rPr>
          <w:szCs w:val="28"/>
        </w:rPr>
        <w:lastRenderedPageBreak/>
        <w:t>Кроме того, в ходе работы были успешно решены специфические инженерные задачи</w:t>
      </w:r>
      <w:r>
        <w:rPr>
          <w:szCs w:val="28"/>
        </w:rPr>
        <w:t xml:space="preserve"> </w:t>
      </w:r>
      <w:r w:rsidRPr="007B3793">
        <w:rPr>
          <w:szCs w:val="28"/>
        </w:rPr>
        <w:t>мобильной AR-разработки. Разработан алгоритм контроля состояний,</w:t>
      </w:r>
      <w:r>
        <w:rPr>
          <w:szCs w:val="28"/>
        </w:rPr>
        <w:t xml:space="preserve"> </w:t>
      </w:r>
      <w:r w:rsidRPr="007B3793">
        <w:rPr>
          <w:szCs w:val="28"/>
        </w:rPr>
        <w:t xml:space="preserve">предотвращающий проблему множественного </w:t>
      </w:r>
      <w:proofErr w:type="spellStart"/>
      <w:r w:rsidRPr="007B3793">
        <w:rPr>
          <w:szCs w:val="28"/>
        </w:rPr>
        <w:t>инстанцирования</w:t>
      </w:r>
      <w:proofErr w:type="spellEnd"/>
      <w:r w:rsidRPr="007B3793">
        <w:rPr>
          <w:szCs w:val="28"/>
        </w:rPr>
        <w:t xml:space="preserve"> объектов, проведена оптимизация полигональной сетки 3D-модели, а</w:t>
      </w:r>
      <w:r>
        <w:rPr>
          <w:szCs w:val="28"/>
        </w:rPr>
        <w:t xml:space="preserve"> </w:t>
      </w:r>
      <w:r w:rsidRPr="007B3793">
        <w:rPr>
          <w:szCs w:val="28"/>
        </w:rPr>
        <w:t>архитектура сборки адаптирована под требования безопасности современных</w:t>
      </w:r>
      <w:r>
        <w:rPr>
          <w:szCs w:val="28"/>
        </w:rPr>
        <w:t xml:space="preserve"> </w:t>
      </w:r>
      <w:r w:rsidRPr="007B3793">
        <w:rPr>
          <w:szCs w:val="28"/>
        </w:rPr>
        <w:t xml:space="preserve">версий ОС </w:t>
      </w:r>
      <w:r w:rsidRPr="007B3793">
        <w:rPr>
          <w:szCs w:val="28"/>
          <w:lang w:val="en-US"/>
        </w:rPr>
        <w:t>Android</w:t>
      </w:r>
      <w:r w:rsidRPr="007B3793">
        <w:rPr>
          <w:szCs w:val="28"/>
        </w:rPr>
        <w:t>. Интеграция интерактивного пользовательского</w:t>
      </w:r>
      <w:r>
        <w:rPr>
          <w:szCs w:val="28"/>
        </w:rPr>
        <w:t xml:space="preserve"> </w:t>
      </w:r>
      <w:r w:rsidRPr="007B3793">
        <w:rPr>
          <w:szCs w:val="28"/>
        </w:rPr>
        <w:t>интерфейса</w:t>
      </w:r>
      <w:r>
        <w:rPr>
          <w:szCs w:val="28"/>
        </w:rPr>
        <w:t xml:space="preserve"> </w:t>
      </w:r>
      <w:r w:rsidRPr="007B3793">
        <w:rPr>
          <w:szCs w:val="28"/>
        </w:rPr>
        <w:t>доказала возможность создания удобных информационных систем</w:t>
      </w:r>
      <w:r>
        <w:rPr>
          <w:szCs w:val="28"/>
        </w:rPr>
        <w:t xml:space="preserve"> </w:t>
      </w:r>
      <w:r w:rsidRPr="007B3793">
        <w:rPr>
          <w:szCs w:val="28"/>
        </w:rPr>
        <w:t>поверх AR-камеры.</w:t>
      </w:r>
    </w:p>
    <w:p w14:paraId="00307872" w14:textId="3CCF4B40" w:rsidR="000B6020" w:rsidRDefault="007B3793" w:rsidP="00385361">
      <w:pPr>
        <w:pStyle w:val="a7"/>
        <w:ind w:left="0"/>
        <w:rPr>
          <w:szCs w:val="28"/>
        </w:rPr>
      </w:pPr>
      <w:r w:rsidRPr="007B3793">
        <w:rPr>
          <w:szCs w:val="28"/>
        </w:rPr>
        <w:t>Проделанная работа подтверждает, что применение методов пространственной</w:t>
      </w:r>
      <w:r>
        <w:rPr>
          <w:szCs w:val="28"/>
        </w:rPr>
        <w:t xml:space="preserve"> </w:t>
      </w:r>
      <w:r w:rsidRPr="007B3793">
        <w:rPr>
          <w:szCs w:val="28"/>
        </w:rPr>
        <w:t>корректировки является неотъемлемым этапом AR-разработки. Созданный</w:t>
      </w:r>
      <w:r>
        <w:rPr>
          <w:szCs w:val="28"/>
        </w:rPr>
        <w:t xml:space="preserve"> </w:t>
      </w:r>
      <w:r w:rsidRPr="007B3793">
        <w:rPr>
          <w:szCs w:val="28"/>
        </w:rPr>
        <w:t>прототип интерактивного гида по историческому памятнику полностью</w:t>
      </w:r>
      <w:r>
        <w:rPr>
          <w:szCs w:val="28"/>
        </w:rPr>
        <w:t xml:space="preserve"> </w:t>
      </w:r>
      <w:r w:rsidRPr="007B3793">
        <w:rPr>
          <w:szCs w:val="28"/>
        </w:rPr>
        <w:t>работоспособен и может служить технологическим фундаментом для</w:t>
      </w:r>
      <w:r>
        <w:rPr>
          <w:szCs w:val="28"/>
        </w:rPr>
        <w:t xml:space="preserve"> </w:t>
      </w:r>
      <w:r w:rsidRPr="007B3793">
        <w:rPr>
          <w:szCs w:val="28"/>
        </w:rPr>
        <w:t>создания более масштабных образовательных, туристических или музейных</w:t>
      </w:r>
      <w:r>
        <w:rPr>
          <w:szCs w:val="28"/>
        </w:rPr>
        <w:t xml:space="preserve"> </w:t>
      </w:r>
      <w:r w:rsidRPr="007B3793">
        <w:rPr>
          <w:szCs w:val="28"/>
        </w:rPr>
        <w:t>приложений.</w:t>
      </w:r>
    </w:p>
    <w:p w14:paraId="00307873" w14:textId="77777777" w:rsidR="0023519F" w:rsidRDefault="00A9276E" w:rsidP="00385361">
      <w:pPr>
        <w:spacing w:line="276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14:paraId="00307874" w14:textId="77777777" w:rsidR="0023519F" w:rsidRPr="009C72DA" w:rsidRDefault="00A9276E" w:rsidP="00A60946">
      <w:pPr>
        <w:pStyle w:val="1"/>
        <w:numPr>
          <w:ilvl w:val="0"/>
          <w:numId w:val="0"/>
        </w:numPr>
        <w:jc w:val="center"/>
        <w:rPr>
          <w:b w:val="0"/>
          <w:sz w:val="24"/>
        </w:rPr>
      </w:pPr>
      <w:bookmarkStart w:id="16" w:name="_Toc230133463"/>
      <w:r w:rsidRPr="009C72DA">
        <w:rPr>
          <w:rStyle w:val="affd"/>
          <w:b/>
        </w:rPr>
        <w:lastRenderedPageBreak/>
        <w:t>СПИСОК ИСПОЛЬЗОВАННЫХ ИСТОЧНИКОВ</w:t>
      </w:r>
      <w:bookmarkEnd w:id="16"/>
    </w:p>
    <w:p w14:paraId="00307875" w14:textId="77777777" w:rsidR="0023519F" w:rsidRPr="004A0F38" w:rsidRDefault="0023519F">
      <w:pPr>
        <w:rPr>
          <w:szCs w:val="28"/>
        </w:rPr>
      </w:pPr>
    </w:p>
    <w:p w14:paraId="00307876" w14:textId="0AD397C1" w:rsidR="00D43162" w:rsidRPr="007B3793" w:rsidRDefault="007B3793" w:rsidP="001751E7">
      <w:pPr>
        <w:pStyle w:val="a7"/>
        <w:numPr>
          <w:ilvl w:val="0"/>
          <w:numId w:val="31"/>
        </w:numPr>
        <w:ind w:left="0" w:firstLine="709"/>
        <w:rPr>
          <w:szCs w:val="28"/>
        </w:rPr>
      </w:pPr>
      <w:r w:rsidRPr="007B3793">
        <w:rPr>
          <w:szCs w:val="28"/>
        </w:rPr>
        <w:t xml:space="preserve">Официальная документация </w:t>
      </w:r>
      <w:r w:rsidRPr="007B3793">
        <w:rPr>
          <w:szCs w:val="28"/>
          <w:lang w:val="en-US"/>
        </w:rPr>
        <w:t>Unreal</w:t>
      </w:r>
      <w:r w:rsidRPr="007B3793">
        <w:rPr>
          <w:szCs w:val="28"/>
        </w:rPr>
        <w:t xml:space="preserve"> </w:t>
      </w:r>
      <w:r w:rsidRPr="007B3793">
        <w:rPr>
          <w:szCs w:val="28"/>
          <w:lang w:val="en-US"/>
        </w:rPr>
        <w:t>Engine</w:t>
      </w:r>
      <w:r w:rsidRPr="007B3793">
        <w:rPr>
          <w:szCs w:val="28"/>
        </w:rPr>
        <w:t xml:space="preserve"> 5. [Электронный ресурс] // </w:t>
      </w:r>
      <w:r w:rsidRPr="007B3793">
        <w:rPr>
          <w:szCs w:val="28"/>
          <w:lang w:val="en-US"/>
        </w:rPr>
        <w:t>Epic</w:t>
      </w:r>
      <w:r w:rsidRPr="007B3793">
        <w:rPr>
          <w:szCs w:val="28"/>
        </w:rPr>
        <w:t xml:space="preserve"> </w:t>
      </w:r>
      <w:r w:rsidRPr="007B3793">
        <w:rPr>
          <w:szCs w:val="28"/>
          <w:lang w:val="en-US"/>
        </w:rPr>
        <w:t>Games</w:t>
      </w:r>
      <w:r w:rsidRPr="007B3793">
        <w:rPr>
          <w:szCs w:val="28"/>
        </w:rPr>
        <w:t xml:space="preserve"> </w:t>
      </w:r>
      <w:r w:rsidRPr="007B3793">
        <w:rPr>
          <w:szCs w:val="28"/>
          <w:lang w:val="en-US"/>
        </w:rPr>
        <w:t>Developer</w:t>
      </w:r>
      <w:r w:rsidRPr="007B3793">
        <w:rPr>
          <w:szCs w:val="28"/>
        </w:rPr>
        <w:t xml:space="preserve">. – </w:t>
      </w:r>
      <w:r w:rsidRPr="007B3793">
        <w:rPr>
          <w:szCs w:val="28"/>
          <w:lang w:val="en-US"/>
        </w:rPr>
        <w:t>URL</w:t>
      </w:r>
      <w:r w:rsidRPr="007B3793">
        <w:rPr>
          <w:szCs w:val="28"/>
        </w:rPr>
        <w:t xml:space="preserve">: </w:t>
      </w:r>
      <w:r w:rsidRPr="007B3793">
        <w:rPr>
          <w:szCs w:val="28"/>
          <w:lang w:val="en-US"/>
        </w:rPr>
        <w:t>https</w:t>
      </w:r>
      <w:r w:rsidRPr="007B3793">
        <w:rPr>
          <w:szCs w:val="28"/>
        </w:rPr>
        <w:t>://</w:t>
      </w:r>
      <w:r w:rsidRPr="007B3793">
        <w:rPr>
          <w:szCs w:val="28"/>
          <w:lang w:val="en-US"/>
        </w:rPr>
        <w:t>dev</w:t>
      </w:r>
      <w:r w:rsidRPr="007B3793">
        <w:rPr>
          <w:szCs w:val="28"/>
        </w:rPr>
        <w:t>.</w:t>
      </w:r>
      <w:proofErr w:type="spellStart"/>
      <w:r w:rsidRPr="007B3793">
        <w:rPr>
          <w:szCs w:val="28"/>
          <w:lang w:val="en-US"/>
        </w:rPr>
        <w:t>epicgames</w:t>
      </w:r>
      <w:proofErr w:type="spellEnd"/>
      <w:r w:rsidRPr="007B3793">
        <w:rPr>
          <w:szCs w:val="28"/>
        </w:rPr>
        <w:t>.</w:t>
      </w:r>
      <w:r w:rsidRPr="007B3793">
        <w:rPr>
          <w:szCs w:val="28"/>
          <w:lang w:val="en-US"/>
        </w:rPr>
        <w:t>com</w:t>
      </w:r>
      <w:r w:rsidRPr="007B3793">
        <w:rPr>
          <w:szCs w:val="28"/>
        </w:rPr>
        <w:t>/</w:t>
      </w:r>
      <w:r w:rsidRPr="007B3793">
        <w:rPr>
          <w:szCs w:val="28"/>
          <w:lang w:val="en-US"/>
        </w:rPr>
        <w:t>documentation</w:t>
      </w:r>
      <w:r w:rsidRPr="007B3793">
        <w:rPr>
          <w:szCs w:val="28"/>
        </w:rPr>
        <w:t>/</w:t>
      </w:r>
      <w:proofErr w:type="spellStart"/>
      <w:r w:rsidRPr="007B3793">
        <w:rPr>
          <w:szCs w:val="28"/>
          <w:lang w:val="en-US"/>
        </w:rPr>
        <w:t>ru</w:t>
      </w:r>
      <w:proofErr w:type="spellEnd"/>
      <w:r w:rsidRPr="007B3793">
        <w:rPr>
          <w:szCs w:val="28"/>
        </w:rPr>
        <w:t>-</w:t>
      </w:r>
      <w:proofErr w:type="spellStart"/>
      <w:r w:rsidRPr="007B3793">
        <w:rPr>
          <w:szCs w:val="28"/>
          <w:lang w:val="en-US"/>
        </w:rPr>
        <w:t>ru</w:t>
      </w:r>
      <w:proofErr w:type="spellEnd"/>
      <w:r w:rsidRPr="007B3793">
        <w:rPr>
          <w:szCs w:val="28"/>
        </w:rPr>
        <w:t>/</w:t>
      </w:r>
      <w:r w:rsidRPr="007B3793">
        <w:rPr>
          <w:szCs w:val="28"/>
          <w:lang w:val="en-US"/>
        </w:rPr>
        <w:t>unreal</w:t>
      </w:r>
      <w:r w:rsidRPr="007B3793">
        <w:rPr>
          <w:szCs w:val="28"/>
        </w:rPr>
        <w:t>-</w:t>
      </w:r>
      <w:r w:rsidRPr="007B3793">
        <w:rPr>
          <w:szCs w:val="28"/>
          <w:lang w:val="en-US"/>
        </w:rPr>
        <w:t>engine</w:t>
      </w:r>
      <w:r w:rsidRPr="007B3793">
        <w:rPr>
          <w:szCs w:val="28"/>
        </w:rPr>
        <w:t xml:space="preserve">/ (дата обращения: </w:t>
      </w:r>
      <w:r>
        <w:rPr>
          <w:szCs w:val="28"/>
        </w:rPr>
        <w:t>09</w:t>
      </w:r>
      <w:r w:rsidRPr="007B3793">
        <w:rPr>
          <w:szCs w:val="28"/>
        </w:rPr>
        <w:t>.05.2026).</w:t>
      </w:r>
    </w:p>
    <w:p w14:paraId="00307877" w14:textId="7A97E5AC" w:rsidR="00D43162" w:rsidRPr="007B3793" w:rsidRDefault="007B3793" w:rsidP="001751E7">
      <w:pPr>
        <w:pStyle w:val="a7"/>
        <w:numPr>
          <w:ilvl w:val="0"/>
          <w:numId w:val="31"/>
        </w:numPr>
        <w:ind w:left="0" w:firstLine="709"/>
        <w:rPr>
          <w:szCs w:val="28"/>
        </w:rPr>
      </w:pPr>
      <w:r w:rsidRPr="007B3793">
        <w:rPr>
          <w:szCs w:val="28"/>
        </w:rPr>
        <w:t xml:space="preserve">Руководство разработчика </w:t>
      </w:r>
      <w:proofErr w:type="spellStart"/>
      <w:r w:rsidRPr="007B3793">
        <w:rPr>
          <w:szCs w:val="28"/>
          <w:lang w:val="en-US"/>
        </w:rPr>
        <w:t>ARCore</w:t>
      </w:r>
      <w:proofErr w:type="spellEnd"/>
      <w:r w:rsidRPr="007B3793">
        <w:rPr>
          <w:szCs w:val="28"/>
        </w:rPr>
        <w:t xml:space="preserve">. [Электронный ресурс] // </w:t>
      </w:r>
      <w:r w:rsidRPr="007B3793">
        <w:rPr>
          <w:szCs w:val="28"/>
          <w:lang w:val="en-US"/>
        </w:rPr>
        <w:t>Google</w:t>
      </w:r>
      <w:r w:rsidRPr="007B3793">
        <w:rPr>
          <w:szCs w:val="28"/>
        </w:rPr>
        <w:t xml:space="preserve"> </w:t>
      </w:r>
      <w:r w:rsidRPr="007B3793">
        <w:rPr>
          <w:szCs w:val="28"/>
          <w:lang w:val="en-US"/>
        </w:rPr>
        <w:t>Developers</w:t>
      </w:r>
      <w:r w:rsidRPr="007B3793">
        <w:rPr>
          <w:szCs w:val="28"/>
        </w:rPr>
        <w:t xml:space="preserve">. – </w:t>
      </w:r>
      <w:r w:rsidRPr="007B3793">
        <w:rPr>
          <w:szCs w:val="28"/>
          <w:lang w:val="en-US"/>
        </w:rPr>
        <w:t>URL</w:t>
      </w:r>
      <w:r w:rsidRPr="007B3793">
        <w:rPr>
          <w:szCs w:val="28"/>
        </w:rPr>
        <w:t xml:space="preserve">: </w:t>
      </w:r>
      <w:r w:rsidRPr="007B3793">
        <w:rPr>
          <w:szCs w:val="28"/>
          <w:lang w:val="en-US"/>
        </w:rPr>
        <w:t>https</w:t>
      </w:r>
      <w:r w:rsidRPr="007B3793">
        <w:rPr>
          <w:szCs w:val="28"/>
        </w:rPr>
        <w:t>://</w:t>
      </w:r>
      <w:r w:rsidRPr="007B3793">
        <w:rPr>
          <w:szCs w:val="28"/>
          <w:lang w:val="en-US"/>
        </w:rPr>
        <w:t>developers</w:t>
      </w:r>
      <w:r w:rsidRPr="007B3793">
        <w:rPr>
          <w:szCs w:val="28"/>
        </w:rPr>
        <w:t>.</w:t>
      </w:r>
      <w:r w:rsidRPr="007B3793">
        <w:rPr>
          <w:szCs w:val="28"/>
          <w:lang w:val="en-US"/>
        </w:rPr>
        <w:t>google</w:t>
      </w:r>
      <w:r w:rsidRPr="007B3793">
        <w:rPr>
          <w:szCs w:val="28"/>
        </w:rPr>
        <w:t>.</w:t>
      </w:r>
      <w:r w:rsidRPr="007B3793">
        <w:rPr>
          <w:szCs w:val="28"/>
          <w:lang w:val="en-US"/>
        </w:rPr>
        <w:t>com</w:t>
      </w:r>
      <w:r w:rsidRPr="007B3793">
        <w:rPr>
          <w:szCs w:val="28"/>
        </w:rPr>
        <w:t>/</w:t>
      </w:r>
      <w:proofErr w:type="spellStart"/>
      <w:r w:rsidRPr="007B3793">
        <w:rPr>
          <w:szCs w:val="28"/>
          <w:lang w:val="en-US"/>
        </w:rPr>
        <w:t>ar</w:t>
      </w:r>
      <w:proofErr w:type="spellEnd"/>
      <w:r w:rsidRPr="007B3793">
        <w:rPr>
          <w:szCs w:val="28"/>
        </w:rPr>
        <w:t xml:space="preserve"> (дата обращения: </w:t>
      </w:r>
      <w:r>
        <w:rPr>
          <w:szCs w:val="28"/>
        </w:rPr>
        <w:t>09</w:t>
      </w:r>
      <w:r w:rsidRPr="007B3793">
        <w:rPr>
          <w:szCs w:val="28"/>
        </w:rPr>
        <w:t>.05.2026).</w:t>
      </w:r>
    </w:p>
    <w:p w14:paraId="00307878" w14:textId="22BD7E97" w:rsidR="00D43162" w:rsidRPr="00A21B0D" w:rsidRDefault="007B3793" w:rsidP="001751E7">
      <w:pPr>
        <w:pStyle w:val="a7"/>
        <w:numPr>
          <w:ilvl w:val="0"/>
          <w:numId w:val="31"/>
        </w:numPr>
        <w:ind w:left="0" w:firstLine="709"/>
        <w:rPr>
          <w:szCs w:val="28"/>
        </w:rPr>
      </w:pPr>
      <w:r w:rsidRPr="007B3793">
        <w:rPr>
          <w:szCs w:val="28"/>
        </w:rPr>
        <w:t>Документация по работе с дополненной реальностью (</w:t>
      </w:r>
      <w:r w:rsidRPr="007B3793">
        <w:rPr>
          <w:szCs w:val="28"/>
          <w:lang w:val="en-US"/>
        </w:rPr>
        <w:t>AR</w:t>
      </w:r>
      <w:r w:rsidRPr="007B3793">
        <w:rPr>
          <w:szCs w:val="28"/>
        </w:rPr>
        <w:t xml:space="preserve">) в </w:t>
      </w:r>
      <w:r w:rsidRPr="007B3793">
        <w:rPr>
          <w:szCs w:val="28"/>
          <w:lang w:val="en-US"/>
        </w:rPr>
        <w:t>Unreal</w:t>
      </w:r>
      <w:r w:rsidRPr="007B3793">
        <w:rPr>
          <w:szCs w:val="28"/>
        </w:rPr>
        <w:t xml:space="preserve"> </w:t>
      </w:r>
      <w:r w:rsidRPr="007B3793">
        <w:rPr>
          <w:szCs w:val="28"/>
          <w:lang w:val="en-US"/>
        </w:rPr>
        <w:t>Engine</w:t>
      </w:r>
      <w:r w:rsidRPr="007B3793">
        <w:rPr>
          <w:szCs w:val="28"/>
        </w:rPr>
        <w:t xml:space="preserve">. </w:t>
      </w:r>
      <w:r w:rsidRPr="00A21B0D">
        <w:rPr>
          <w:szCs w:val="28"/>
        </w:rPr>
        <w:t>[</w:t>
      </w:r>
      <w:r w:rsidRPr="007B3793">
        <w:rPr>
          <w:szCs w:val="28"/>
        </w:rPr>
        <w:t>Электронный</w:t>
      </w:r>
      <w:r w:rsidRPr="00A21B0D">
        <w:rPr>
          <w:szCs w:val="28"/>
        </w:rPr>
        <w:t xml:space="preserve"> </w:t>
      </w:r>
      <w:r w:rsidRPr="007B3793">
        <w:rPr>
          <w:szCs w:val="28"/>
        </w:rPr>
        <w:t>ресурс</w:t>
      </w:r>
      <w:r w:rsidRPr="00A21B0D">
        <w:rPr>
          <w:szCs w:val="28"/>
        </w:rPr>
        <w:t xml:space="preserve">] // </w:t>
      </w:r>
      <w:r w:rsidRPr="007B3793">
        <w:rPr>
          <w:szCs w:val="28"/>
          <w:lang w:val="en-US"/>
        </w:rPr>
        <w:t>Epic</w:t>
      </w:r>
      <w:r w:rsidRPr="00A21B0D">
        <w:rPr>
          <w:szCs w:val="28"/>
        </w:rPr>
        <w:t xml:space="preserve"> </w:t>
      </w:r>
      <w:r w:rsidRPr="007B3793">
        <w:rPr>
          <w:szCs w:val="28"/>
          <w:lang w:val="en-US"/>
        </w:rPr>
        <w:t>Games</w:t>
      </w:r>
      <w:r w:rsidRPr="00A21B0D">
        <w:rPr>
          <w:szCs w:val="28"/>
        </w:rPr>
        <w:t xml:space="preserve">. – </w:t>
      </w:r>
      <w:r w:rsidRPr="007B3793">
        <w:rPr>
          <w:szCs w:val="28"/>
          <w:lang w:val="en-US"/>
        </w:rPr>
        <w:t>URL</w:t>
      </w:r>
      <w:r w:rsidRPr="00A21B0D">
        <w:rPr>
          <w:szCs w:val="28"/>
        </w:rPr>
        <w:t xml:space="preserve">: </w:t>
      </w:r>
      <w:r w:rsidRPr="007B3793">
        <w:rPr>
          <w:szCs w:val="28"/>
          <w:lang w:val="en-US"/>
        </w:rPr>
        <w:t>https</w:t>
      </w:r>
      <w:r w:rsidRPr="00A21B0D">
        <w:rPr>
          <w:szCs w:val="28"/>
        </w:rPr>
        <w:t>://</w:t>
      </w:r>
      <w:r w:rsidRPr="007B3793">
        <w:rPr>
          <w:szCs w:val="28"/>
          <w:lang w:val="en-US"/>
        </w:rPr>
        <w:t>dev</w:t>
      </w:r>
      <w:r w:rsidRPr="00A21B0D">
        <w:rPr>
          <w:szCs w:val="28"/>
        </w:rPr>
        <w:t>.</w:t>
      </w:r>
      <w:proofErr w:type="spellStart"/>
      <w:r w:rsidRPr="007B3793">
        <w:rPr>
          <w:szCs w:val="28"/>
          <w:lang w:val="en-US"/>
        </w:rPr>
        <w:t>epicgames</w:t>
      </w:r>
      <w:proofErr w:type="spellEnd"/>
      <w:r w:rsidRPr="00A21B0D">
        <w:rPr>
          <w:szCs w:val="28"/>
        </w:rPr>
        <w:t>.</w:t>
      </w:r>
      <w:r w:rsidRPr="007B3793">
        <w:rPr>
          <w:szCs w:val="28"/>
          <w:lang w:val="en-US"/>
        </w:rPr>
        <w:t>com</w:t>
      </w:r>
      <w:r w:rsidRPr="00A21B0D">
        <w:rPr>
          <w:szCs w:val="28"/>
        </w:rPr>
        <w:t>/</w:t>
      </w:r>
      <w:r w:rsidRPr="007B3793">
        <w:rPr>
          <w:szCs w:val="28"/>
          <w:lang w:val="en-US"/>
        </w:rPr>
        <w:t>documentation</w:t>
      </w:r>
      <w:r w:rsidRPr="00A21B0D">
        <w:rPr>
          <w:szCs w:val="28"/>
        </w:rPr>
        <w:t>/</w:t>
      </w:r>
      <w:r w:rsidRPr="007B3793">
        <w:rPr>
          <w:szCs w:val="28"/>
          <w:lang w:val="en-US"/>
        </w:rPr>
        <w:t>unreal</w:t>
      </w:r>
      <w:r w:rsidRPr="00A21B0D">
        <w:rPr>
          <w:szCs w:val="28"/>
        </w:rPr>
        <w:t>-</w:t>
      </w:r>
      <w:r w:rsidRPr="007B3793">
        <w:rPr>
          <w:szCs w:val="28"/>
          <w:lang w:val="en-US"/>
        </w:rPr>
        <w:t>engine</w:t>
      </w:r>
      <w:r w:rsidRPr="00A21B0D">
        <w:rPr>
          <w:szCs w:val="28"/>
        </w:rPr>
        <w:t>/</w:t>
      </w:r>
      <w:r w:rsidRPr="007B3793">
        <w:rPr>
          <w:szCs w:val="28"/>
          <w:lang w:val="en-US"/>
        </w:rPr>
        <w:t>augme</w:t>
      </w:r>
      <w:r w:rsidR="00A21B0D" w:rsidRPr="00A21B0D">
        <w:rPr>
          <w:szCs w:val="28"/>
          <w:lang w:val="en-US"/>
        </w:rPr>
        <w:t>nted</w:t>
      </w:r>
      <w:r w:rsidR="00A21B0D" w:rsidRPr="00A21B0D">
        <w:rPr>
          <w:szCs w:val="28"/>
        </w:rPr>
        <w:t>-</w:t>
      </w:r>
      <w:r w:rsidR="00A21B0D" w:rsidRPr="00A21B0D">
        <w:rPr>
          <w:szCs w:val="28"/>
          <w:lang w:val="en-US"/>
        </w:rPr>
        <w:t>reality</w:t>
      </w:r>
      <w:r w:rsidR="00A21B0D" w:rsidRPr="00A21B0D">
        <w:rPr>
          <w:szCs w:val="28"/>
        </w:rPr>
        <w:t>-</w:t>
      </w:r>
      <w:r w:rsidR="00A21B0D" w:rsidRPr="00A21B0D">
        <w:rPr>
          <w:szCs w:val="28"/>
          <w:lang w:val="en-US"/>
        </w:rPr>
        <w:t>overview</w:t>
      </w:r>
      <w:r w:rsidR="00A21B0D" w:rsidRPr="00A21B0D">
        <w:rPr>
          <w:szCs w:val="28"/>
        </w:rPr>
        <w:t>-</w:t>
      </w:r>
      <w:r w:rsidR="00A21B0D" w:rsidRPr="00A21B0D">
        <w:rPr>
          <w:szCs w:val="28"/>
          <w:lang w:val="en-US"/>
        </w:rPr>
        <w:t>in</w:t>
      </w:r>
      <w:r w:rsidR="00A21B0D" w:rsidRPr="00A21B0D">
        <w:rPr>
          <w:szCs w:val="28"/>
        </w:rPr>
        <w:t>-</w:t>
      </w:r>
      <w:r w:rsidR="00A21B0D" w:rsidRPr="00A21B0D">
        <w:rPr>
          <w:szCs w:val="28"/>
          <w:lang w:val="en-US"/>
        </w:rPr>
        <w:t>unreal</w:t>
      </w:r>
      <w:r w:rsidR="00A21B0D" w:rsidRPr="00A21B0D">
        <w:rPr>
          <w:szCs w:val="28"/>
        </w:rPr>
        <w:t>-</w:t>
      </w:r>
      <w:r w:rsidR="00A21B0D" w:rsidRPr="00A21B0D">
        <w:rPr>
          <w:szCs w:val="28"/>
          <w:lang w:val="en-US"/>
        </w:rPr>
        <w:t>engine</w:t>
      </w:r>
      <w:r w:rsidRPr="00A21B0D">
        <w:rPr>
          <w:szCs w:val="28"/>
        </w:rPr>
        <w:t xml:space="preserve"> (</w:t>
      </w:r>
      <w:r w:rsidRPr="007B3793">
        <w:rPr>
          <w:szCs w:val="28"/>
        </w:rPr>
        <w:t>дата</w:t>
      </w:r>
      <w:r w:rsidRPr="00A21B0D">
        <w:rPr>
          <w:szCs w:val="28"/>
        </w:rPr>
        <w:t xml:space="preserve"> </w:t>
      </w:r>
      <w:r w:rsidRPr="007B3793">
        <w:rPr>
          <w:szCs w:val="28"/>
        </w:rPr>
        <w:t>обращения</w:t>
      </w:r>
      <w:r w:rsidRPr="00A21B0D">
        <w:rPr>
          <w:szCs w:val="28"/>
        </w:rPr>
        <w:t>: 09.05.2026).</w:t>
      </w:r>
    </w:p>
    <w:p w14:paraId="00307879" w14:textId="25A107CF" w:rsidR="00D43162" w:rsidRPr="00A21B0D" w:rsidRDefault="00A21B0D" w:rsidP="001751E7">
      <w:pPr>
        <w:pStyle w:val="a7"/>
        <w:numPr>
          <w:ilvl w:val="0"/>
          <w:numId w:val="31"/>
        </w:numPr>
        <w:ind w:left="0" w:firstLine="709"/>
        <w:rPr>
          <w:szCs w:val="28"/>
        </w:rPr>
      </w:pPr>
      <w:proofErr w:type="spellStart"/>
      <w:r w:rsidRPr="00A21B0D">
        <w:rPr>
          <w:szCs w:val="28"/>
        </w:rPr>
        <w:t>Шикин</w:t>
      </w:r>
      <w:proofErr w:type="spellEnd"/>
      <w:r w:rsidRPr="00A21B0D">
        <w:rPr>
          <w:szCs w:val="28"/>
        </w:rPr>
        <w:t xml:space="preserve">, Е. В. Компьютерная графика. Полигональные модели / Е. В. </w:t>
      </w:r>
      <w:proofErr w:type="spellStart"/>
      <w:r w:rsidRPr="00A21B0D">
        <w:rPr>
          <w:szCs w:val="28"/>
        </w:rPr>
        <w:t>Шикин</w:t>
      </w:r>
      <w:proofErr w:type="spellEnd"/>
      <w:r w:rsidRPr="00A21B0D">
        <w:rPr>
          <w:szCs w:val="28"/>
        </w:rPr>
        <w:t>, А. В. Боресков. – Москва: ДМА-Пресс, 2015. – 464 с.</w:t>
      </w:r>
    </w:p>
    <w:p w14:paraId="0030787A" w14:textId="3A46E523" w:rsidR="00D43162" w:rsidRPr="00A21B0D" w:rsidRDefault="00A21B0D" w:rsidP="001751E7">
      <w:pPr>
        <w:pStyle w:val="a7"/>
        <w:numPr>
          <w:ilvl w:val="0"/>
          <w:numId w:val="31"/>
        </w:numPr>
        <w:ind w:left="0" w:firstLine="709"/>
        <w:rPr>
          <w:szCs w:val="28"/>
          <w:lang w:val="en-US"/>
        </w:rPr>
      </w:pPr>
      <w:r w:rsidRPr="00A21B0D">
        <w:rPr>
          <w:szCs w:val="28"/>
          <w:lang w:val="en-US"/>
        </w:rPr>
        <w:t>Craig, A. B. Understanding Augmented Reality: Concepts and Applications / A. B. Craig. – Waltham, MA: Morgan Kaufmann, 2013. – 296 p.</w:t>
      </w:r>
    </w:p>
    <w:p w14:paraId="0030787B" w14:textId="4121587F" w:rsidR="00D43162" w:rsidRPr="00D43162" w:rsidRDefault="00A21B0D" w:rsidP="001751E7">
      <w:pPr>
        <w:pStyle w:val="a7"/>
        <w:numPr>
          <w:ilvl w:val="0"/>
          <w:numId w:val="31"/>
        </w:numPr>
        <w:ind w:left="0" w:firstLine="709"/>
        <w:rPr>
          <w:szCs w:val="28"/>
          <w:lang w:val="en-US"/>
        </w:rPr>
      </w:pPr>
      <w:proofErr w:type="spellStart"/>
      <w:r w:rsidRPr="00A21B0D">
        <w:rPr>
          <w:szCs w:val="28"/>
          <w:lang w:val="en-US"/>
        </w:rPr>
        <w:t>Schmalstieg</w:t>
      </w:r>
      <w:proofErr w:type="spellEnd"/>
      <w:r w:rsidRPr="00A21B0D">
        <w:rPr>
          <w:szCs w:val="28"/>
          <w:lang w:val="en-US"/>
        </w:rPr>
        <w:t xml:space="preserve">, D. Augmented Reality: Principles and Practice / D. </w:t>
      </w:r>
      <w:proofErr w:type="spellStart"/>
      <w:r w:rsidRPr="00A21B0D">
        <w:rPr>
          <w:szCs w:val="28"/>
          <w:lang w:val="en-US"/>
        </w:rPr>
        <w:t>Schmalstieg</w:t>
      </w:r>
      <w:proofErr w:type="spellEnd"/>
      <w:r w:rsidRPr="00A21B0D">
        <w:rPr>
          <w:szCs w:val="28"/>
          <w:lang w:val="en-US"/>
        </w:rPr>
        <w:t xml:space="preserve">, T. </w:t>
      </w:r>
      <w:proofErr w:type="spellStart"/>
      <w:r w:rsidRPr="00A21B0D">
        <w:rPr>
          <w:szCs w:val="28"/>
          <w:lang w:val="en-US"/>
        </w:rPr>
        <w:t>Hollerer</w:t>
      </w:r>
      <w:proofErr w:type="spellEnd"/>
      <w:r w:rsidRPr="00A21B0D">
        <w:rPr>
          <w:szCs w:val="28"/>
          <w:lang w:val="en-US"/>
        </w:rPr>
        <w:t>. – Boston: Addison-Wesley Professional, 2016. – 528 p.</w:t>
      </w:r>
    </w:p>
    <w:p w14:paraId="0030787C" w14:textId="1656374D" w:rsidR="00D43162" w:rsidRPr="005F4743" w:rsidRDefault="00A21B0D" w:rsidP="001751E7">
      <w:pPr>
        <w:pStyle w:val="a7"/>
        <w:numPr>
          <w:ilvl w:val="0"/>
          <w:numId w:val="31"/>
        </w:numPr>
        <w:ind w:left="0" w:firstLine="709"/>
        <w:rPr>
          <w:szCs w:val="28"/>
        </w:rPr>
      </w:pPr>
      <w:r w:rsidRPr="00A21B0D">
        <w:rPr>
          <w:szCs w:val="28"/>
        </w:rPr>
        <w:t>Математика в 3</w:t>
      </w:r>
      <w:r w:rsidRPr="00A21B0D">
        <w:rPr>
          <w:szCs w:val="28"/>
          <w:lang w:val="en-US"/>
        </w:rPr>
        <w:t>D</w:t>
      </w:r>
      <w:r w:rsidRPr="00A21B0D">
        <w:rPr>
          <w:szCs w:val="28"/>
        </w:rPr>
        <w:t xml:space="preserve">-графике и </w:t>
      </w:r>
      <w:r w:rsidRPr="00A21B0D">
        <w:rPr>
          <w:szCs w:val="28"/>
          <w:lang w:val="en-US"/>
        </w:rPr>
        <w:t>AR</w:t>
      </w:r>
      <w:r w:rsidRPr="00A21B0D">
        <w:rPr>
          <w:szCs w:val="28"/>
        </w:rPr>
        <w:t xml:space="preserve">: Кватернионы и матрицы трансформаций. [Электронный ресурс] // </w:t>
      </w:r>
      <w:proofErr w:type="spellStart"/>
      <w:r w:rsidRPr="00A21B0D">
        <w:rPr>
          <w:szCs w:val="28"/>
          <w:lang w:val="en-US"/>
        </w:rPr>
        <w:t>Habr</w:t>
      </w:r>
      <w:proofErr w:type="spellEnd"/>
      <w:r w:rsidRPr="00A21B0D">
        <w:rPr>
          <w:szCs w:val="28"/>
        </w:rPr>
        <w:t xml:space="preserve">. – </w:t>
      </w:r>
      <w:r w:rsidRPr="00A21B0D">
        <w:rPr>
          <w:szCs w:val="28"/>
          <w:lang w:val="en-US"/>
        </w:rPr>
        <w:t>URL</w:t>
      </w:r>
      <w:r w:rsidRPr="00A21B0D">
        <w:rPr>
          <w:szCs w:val="28"/>
        </w:rPr>
        <w:t xml:space="preserve">: </w:t>
      </w:r>
      <w:r w:rsidRPr="00A21B0D">
        <w:rPr>
          <w:szCs w:val="28"/>
          <w:lang w:val="en-US"/>
        </w:rPr>
        <w:t>https</w:t>
      </w:r>
      <w:r w:rsidRPr="00A21B0D">
        <w:rPr>
          <w:szCs w:val="28"/>
        </w:rPr>
        <w:t>://</w:t>
      </w:r>
      <w:proofErr w:type="spellStart"/>
      <w:r w:rsidRPr="00A21B0D">
        <w:rPr>
          <w:szCs w:val="28"/>
          <w:lang w:val="en-US"/>
        </w:rPr>
        <w:t>habr</w:t>
      </w:r>
      <w:proofErr w:type="spellEnd"/>
      <w:r w:rsidRPr="00A21B0D">
        <w:rPr>
          <w:szCs w:val="28"/>
        </w:rPr>
        <w:t>.</w:t>
      </w:r>
      <w:r w:rsidRPr="00A21B0D">
        <w:rPr>
          <w:szCs w:val="28"/>
          <w:lang w:val="en-US"/>
        </w:rPr>
        <w:t>com</w:t>
      </w:r>
      <w:r w:rsidRPr="00A21B0D">
        <w:rPr>
          <w:szCs w:val="28"/>
        </w:rPr>
        <w:t>/</w:t>
      </w:r>
      <w:proofErr w:type="spellStart"/>
      <w:r w:rsidRPr="00A21B0D">
        <w:rPr>
          <w:szCs w:val="28"/>
          <w:lang w:val="en-US"/>
        </w:rPr>
        <w:t>ru</w:t>
      </w:r>
      <w:proofErr w:type="spellEnd"/>
      <w:r w:rsidRPr="00A21B0D">
        <w:rPr>
          <w:szCs w:val="28"/>
        </w:rPr>
        <w:t>/</w:t>
      </w:r>
      <w:r w:rsidRPr="00A21B0D">
        <w:rPr>
          <w:szCs w:val="28"/>
          <w:lang w:val="en-US"/>
        </w:rPr>
        <w:t>articles</w:t>
      </w:r>
      <w:r w:rsidRPr="00A21B0D">
        <w:rPr>
          <w:szCs w:val="28"/>
        </w:rPr>
        <w:t xml:space="preserve">/ (дата обращения: </w:t>
      </w:r>
      <w:r>
        <w:rPr>
          <w:szCs w:val="28"/>
        </w:rPr>
        <w:t>1</w:t>
      </w:r>
      <w:r w:rsidRPr="00A21B0D">
        <w:rPr>
          <w:szCs w:val="28"/>
        </w:rPr>
        <w:t>0.05.2026).</w:t>
      </w:r>
    </w:p>
    <w:p w14:paraId="0030787D" w14:textId="1C14B2CE" w:rsidR="00D43162" w:rsidRPr="001C5494" w:rsidRDefault="00A21B0D" w:rsidP="001751E7">
      <w:pPr>
        <w:pStyle w:val="a7"/>
        <w:numPr>
          <w:ilvl w:val="0"/>
          <w:numId w:val="31"/>
        </w:numPr>
        <w:ind w:left="0" w:firstLine="709"/>
        <w:rPr>
          <w:szCs w:val="28"/>
        </w:rPr>
      </w:pPr>
      <w:r w:rsidRPr="00A21B0D">
        <w:rPr>
          <w:szCs w:val="28"/>
        </w:rPr>
        <w:t xml:space="preserve">Оптимизация 3D-моделей для мобильных устройств: уровни детализации (LOD). [Электронный ресурс] // </w:t>
      </w:r>
      <w:proofErr w:type="spellStart"/>
      <w:r w:rsidRPr="00A21B0D">
        <w:rPr>
          <w:szCs w:val="28"/>
        </w:rPr>
        <w:t>Unreal</w:t>
      </w:r>
      <w:proofErr w:type="spellEnd"/>
      <w:r w:rsidRPr="00A21B0D">
        <w:rPr>
          <w:szCs w:val="28"/>
        </w:rPr>
        <w:t xml:space="preserve"> </w:t>
      </w:r>
      <w:proofErr w:type="spellStart"/>
      <w:r w:rsidRPr="00A21B0D">
        <w:rPr>
          <w:szCs w:val="28"/>
        </w:rPr>
        <w:t>Engine</w:t>
      </w:r>
      <w:proofErr w:type="spellEnd"/>
      <w:r w:rsidRPr="00A21B0D">
        <w:rPr>
          <w:szCs w:val="28"/>
        </w:rPr>
        <w:t xml:space="preserve"> </w:t>
      </w:r>
      <w:proofErr w:type="spellStart"/>
      <w:r w:rsidRPr="00A21B0D">
        <w:rPr>
          <w:szCs w:val="28"/>
        </w:rPr>
        <w:t>Documentation</w:t>
      </w:r>
      <w:proofErr w:type="spellEnd"/>
      <w:r w:rsidRPr="00A21B0D">
        <w:rPr>
          <w:szCs w:val="28"/>
        </w:rPr>
        <w:t xml:space="preserve">. – URL: https://dev.epicgames.com/documentation/en-us/unreal-engine/creating-and-using-lods-in-unreal-engine (дата обращения: </w:t>
      </w:r>
      <w:r>
        <w:rPr>
          <w:szCs w:val="28"/>
        </w:rPr>
        <w:t>10</w:t>
      </w:r>
      <w:r w:rsidRPr="00A21B0D">
        <w:rPr>
          <w:szCs w:val="28"/>
        </w:rPr>
        <w:t>.05.2026).</w:t>
      </w:r>
    </w:p>
    <w:p w14:paraId="0030787E" w14:textId="0EEE2758" w:rsidR="00D43162" w:rsidRPr="00D43162" w:rsidRDefault="00A21B0D" w:rsidP="001751E7">
      <w:pPr>
        <w:pStyle w:val="a7"/>
        <w:numPr>
          <w:ilvl w:val="0"/>
          <w:numId w:val="31"/>
        </w:numPr>
        <w:ind w:left="0" w:firstLine="709"/>
        <w:rPr>
          <w:szCs w:val="28"/>
        </w:rPr>
      </w:pPr>
      <w:r w:rsidRPr="00A21B0D">
        <w:rPr>
          <w:szCs w:val="28"/>
        </w:rPr>
        <w:t xml:space="preserve">Интеграция пользовательских интерфейсов UMG в AR-сцены. [Электронный ресурс] // </w:t>
      </w:r>
      <w:proofErr w:type="spellStart"/>
      <w:r w:rsidRPr="00A21B0D">
        <w:rPr>
          <w:szCs w:val="28"/>
        </w:rPr>
        <w:t>Epic</w:t>
      </w:r>
      <w:proofErr w:type="spellEnd"/>
      <w:r w:rsidRPr="00A21B0D">
        <w:rPr>
          <w:szCs w:val="28"/>
        </w:rPr>
        <w:t xml:space="preserve"> </w:t>
      </w:r>
      <w:proofErr w:type="spellStart"/>
      <w:r w:rsidRPr="00A21B0D">
        <w:rPr>
          <w:szCs w:val="28"/>
        </w:rPr>
        <w:t>Games</w:t>
      </w:r>
      <w:proofErr w:type="spellEnd"/>
      <w:r w:rsidRPr="00A21B0D">
        <w:rPr>
          <w:szCs w:val="28"/>
        </w:rPr>
        <w:t xml:space="preserve"> </w:t>
      </w:r>
      <w:proofErr w:type="spellStart"/>
      <w:r w:rsidRPr="00A21B0D">
        <w:rPr>
          <w:szCs w:val="28"/>
        </w:rPr>
        <w:t>Developer</w:t>
      </w:r>
      <w:proofErr w:type="spellEnd"/>
      <w:r w:rsidRPr="00A21B0D">
        <w:rPr>
          <w:szCs w:val="28"/>
        </w:rPr>
        <w:t xml:space="preserve"> </w:t>
      </w:r>
      <w:proofErr w:type="spellStart"/>
      <w:r w:rsidRPr="00A21B0D">
        <w:rPr>
          <w:szCs w:val="28"/>
        </w:rPr>
        <w:t>Community</w:t>
      </w:r>
      <w:proofErr w:type="spellEnd"/>
      <w:r w:rsidRPr="00A21B0D">
        <w:rPr>
          <w:szCs w:val="28"/>
        </w:rPr>
        <w:t xml:space="preserve">. – URL: https://dev.epicgames.com/community/ (дата обращения: </w:t>
      </w:r>
      <w:r>
        <w:rPr>
          <w:szCs w:val="28"/>
        </w:rPr>
        <w:t>1</w:t>
      </w:r>
      <w:r w:rsidRPr="00A21B0D">
        <w:rPr>
          <w:szCs w:val="28"/>
        </w:rPr>
        <w:t>0.05.2026).</w:t>
      </w:r>
    </w:p>
    <w:p w14:paraId="0030787F" w14:textId="16B39A2D" w:rsidR="00D43162" w:rsidRPr="00D43162" w:rsidRDefault="00A21B0D" w:rsidP="001751E7">
      <w:pPr>
        <w:pStyle w:val="a7"/>
        <w:numPr>
          <w:ilvl w:val="0"/>
          <w:numId w:val="31"/>
        </w:numPr>
        <w:ind w:left="0" w:firstLine="709"/>
        <w:rPr>
          <w:szCs w:val="28"/>
        </w:rPr>
      </w:pPr>
      <w:r w:rsidRPr="00A21B0D">
        <w:rPr>
          <w:szCs w:val="28"/>
        </w:rPr>
        <w:lastRenderedPageBreak/>
        <w:t xml:space="preserve">Требования к сборке APK для современных версий ОС </w:t>
      </w:r>
      <w:proofErr w:type="spellStart"/>
      <w:r w:rsidRPr="00A21B0D">
        <w:rPr>
          <w:szCs w:val="28"/>
        </w:rPr>
        <w:t>Android</w:t>
      </w:r>
      <w:proofErr w:type="spellEnd"/>
      <w:r w:rsidRPr="00A21B0D">
        <w:rPr>
          <w:szCs w:val="28"/>
        </w:rPr>
        <w:t xml:space="preserve"> (API </w:t>
      </w:r>
      <w:proofErr w:type="spellStart"/>
      <w:r w:rsidRPr="00A21B0D">
        <w:rPr>
          <w:szCs w:val="28"/>
        </w:rPr>
        <w:t>Level</w:t>
      </w:r>
      <w:proofErr w:type="spellEnd"/>
      <w:r w:rsidRPr="00A21B0D">
        <w:rPr>
          <w:szCs w:val="28"/>
        </w:rPr>
        <w:t xml:space="preserve"> 31+). [Электронный ресурс] // </w:t>
      </w:r>
      <w:proofErr w:type="spellStart"/>
      <w:r w:rsidRPr="00A21B0D">
        <w:rPr>
          <w:szCs w:val="28"/>
        </w:rPr>
        <w:t>Android</w:t>
      </w:r>
      <w:proofErr w:type="spellEnd"/>
      <w:r w:rsidRPr="00A21B0D">
        <w:rPr>
          <w:szCs w:val="28"/>
        </w:rPr>
        <w:t xml:space="preserve"> </w:t>
      </w:r>
      <w:proofErr w:type="spellStart"/>
      <w:r w:rsidRPr="00A21B0D">
        <w:rPr>
          <w:szCs w:val="28"/>
        </w:rPr>
        <w:t>Developers</w:t>
      </w:r>
      <w:proofErr w:type="spellEnd"/>
      <w:r w:rsidRPr="00A21B0D">
        <w:rPr>
          <w:szCs w:val="28"/>
        </w:rPr>
        <w:t xml:space="preserve">. – URL: https://developer.android.com/about/versions/13/behavior-changes-all (дата обращения: </w:t>
      </w:r>
      <w:r>
        <w:rPr>
          <w:szCs w:val="28"/>
        </w:rPr>
        <w:t>1</w:t>
      </w:r>
      <w:r w:rsidRPr="00A21B0D">
        <w:rPr>
          <w:szCs w:val="28"/>
        </w:rPr>
        <w:t>0.05.2026).</w:t>
      </w:r>
    </w:p>
    <w:p w14:paraId="00307880" w14:textId="77777777" w:rsidR="000B6020" w:rsidRPr="00D43162" w:rsidRDefault="000B6020" w:rsidP="001C5494">
      <w:pPr>
        <w:pStyle w:val="a7"/>
        <w:ind w:left="1069" w:firstLine="0"/>
        <w:rPr>
          <w:szCs w:val="28"/>
        </w:rPr>
      </w:pPr>
    </w:p>
    <w:sectPr w:rsidR="000B6020" w:rsidRPr="00D43162">
      <w:footerReference w:type="default" r:id="rId12"/>
      <w:pgSz w:w="11906" w:h="16838"/>
      <w:pgMar w:top="1134" w:right="850" w:bottom="1134" w:left="1701" w:header="708" w:footer="902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030788D" w14:textId="77777777" w:rsidR="000674B5" w:rsidRDefault="000674B5">
      <w:pPr>
        <w:spacing w:line="240" w:lineRule="auto"/>
      </w:pPr>
      <w:r>
        <w:separator/>
      </w:r>
    </w:p>
  </w:endnote>
  <w:endnote w:type="continuationSeparator" w:id="0">
    <w:p w14:paraId="0030788E" w14:textId="77777777" w:rsidR="000674B5" w:rsidRDefault="000674B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 type B">
    <w:altName w:val="Segoe Script"/>
    <w:charset w:val="00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30788F" w14:textId="77777777" w:rsidR="0023519F" w:rsidRDefault="00A9276E">
    <w:pPr>
      <w:pStyle w:val="aff9"/>
    </w:pPr>
    <w:r>
      <w:fldChar w:fldCharType="begin"/>
    </w:r>
    <w:r>
      <w:instrText>PAGE   \* MERGEFORMAT</w:instrText>
    </w:r>
    <w:r>
      <w:fldChar w:fldCharType="separate"/>
    </w:r>
    <w:r w:rsidR="00980EBC">
      <w:rPr>
        <w:noProof/>
      </w:rPr>
      <w:t>20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030788B" w14:textId="77777777" w:rsidR="000674B5" w:rsidRDefault="000674B5">
      <w:pPr>
        <w:spacing w:line="240" w:lineRule="auto"/>
      </w:pPr>
      <w:r>
        <w:separator/>
      </w:r>
    </w:p>
  </w:footnote>
  <w:footnote w:type="continuationSeparator" w:id="0">
    <w:p w14:paraId="0030788C" w14:textId="77777777" w:rsidR="000674B5" w:rsidRDefault="000674B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2"/>
    <w:multiLevelType w:val="multilevel"/>
    <w:tmpl w:val="3B8260F6"/>
    <w:lvl w:ilvl="0">
      <w:start w:val="1"/>
      <w:numFmt w:val="decimal"/>
      <w:pStyle w:val="A1"/>
      <w:suff w:val="space"/>
      <w:lvlText w:val="%1)"/>
      <w:lvlJc w:val="left"/>
      <w:pPr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709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1" w15:restartNumberingAfterBreak="0">
    <w:nsid w:val="0000000A"/>
    <w:multiLevelType w:val="multilevel"/>
    <w:tmpl w:val="3CACE776"/>
    <w:styleLink w:val="A--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Times New Roman" w:hAnsi="Times New Roman" w:hint="default"/>
      </w:rPr>
    </w:lvl>
    <w:lvl w:ilvl="1">
      <w:start w:val="1"/>
      <w:numFmt w:val="decimal"/>
      <w:suff w:val="space"/>
      <w:lvlText w:val="Рисунок %1.%2"/>
      <w:lvlJc w:val="left"/>
      <w:pPr>
        <w:ind w:left="0" w:firstLine="0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0000000F"/>
    <w:multiLevelType w:val="multilevel"/>
    <w:tmpl w:val="C18C91FC"/>
    <w:lvl w:ilvl="0">
      <w:start w:val="1"/>
      <w:numFmt w:val="bullet"/>
      <w:pStyle w:val="A-"/>
      <w:suff w:val="space"/>
      <w:lvlText w:val="‐"/>
      <w:lvlJc w:val="left"/>
      <w:pPr>
        <w:ind w:left="-141" w:firstLine="709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tabs>
          <w:tab w:val="left" w:pos="709"/>
        </w:tabs>
        <w:ind w:left="0" w:firstLine="709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left" w:pos="709"/>
        </w:tabs>
        <w:ind w:left="0" w:firstLine="709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left" w:pos="709"/>
        </w:tabs>
        <w:ind w:left="0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left" w:pos="709"/>
        </w:tabs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left" w:pos="709"/>
        </w:tabs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709"/>
        </w:tabs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709"/>
        </w:tabs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709"/>
        </w:tabs>
        <w:ind w:left="0" w:firstLine="709"/>
      </w:pPr>
      <w:rPr>
        <w:rFonts w:hint="default"/>
      </w:rPr>
    </w:lvl>
  </w:abstractNum>
  <w:abstractNum w:abstractNumId="3" w15:restartNumberingAfterBreak="0">
    <w:nsid w:val="00000010"/>
    <w:multiLevelType w:val="multilevel"/>
    <w:tmpl w:val="C4127B14"/>
    <w:lvl w:ilvl="0">
      <w:start w:val="1"/>
      <w:numFmt w:val="decimal"/>
      <w:pStyle w:val="A10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A11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4" w15:restartNumberingAfterBreak="0">
    <w:nsid w:val="00000017"/>
    <w:multiLevelType w:val="multilevel"/>
    <w:tmpl w:val="68E6BC5E"/>
    <w:lvl w:ilvl="0">
      <w:start w:val="1"/>
      <w:numFmt w:val="russianUpper"/>
      <w:pStyle w:val="A"/>
      <w:suff w:val="space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-4955"/>
        </w:tabs>
        <w:ind w:left="-4955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left" w:pos="-4595"/>
        </w:tabs>
        <w:ind w:left="-4595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left" w:pos="-4235"/>
        </w:tabs>
        <w:ind w:left="-4235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left" w:pos="-3875"/>
        </w:tabs>
        <w:ind w:left="-3875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left" w:pos="-3515"/>
        </w:tabs>
        <w:ind w:left="-3515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-3155"/>
        </w:tabs>
        <w:ind w:left="-315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-2795"/>
        </w:tabs>
        <w:ind w:left="-2795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-2435"/>
        </w:tabs>
        <w:ind w:left="-2435" w:hanging="360"/>
      </w:pPr>
      <w:rPr>
        <w:rFonts w:hint="default"/>
      </w:rPr>
    </w:lvl>
  </w:abstractNum>
  <w:abstractNum w:abstractNumId="5" w15:restartNumberingAfterBreak="0">
    <w:nsid w:val="0000001A"/>
    <w:multiLevelType w:val="multilevel"/>
    <w:tmpl w:val="86446908"/>
    <w:lvl w:ilvl="0">
      <w:start w:val="1"/>
      <w:numFmt w:val="russianLower"/>
      <w:pStyle w:val="A0"/>
      <w:suff w:val="space"/>
      <w:lvlText w:val="%1)"/>
      <w:lvlJc w:val="left"/>
      <w:pPr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709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6" w15:restartNumberingAfterBreak="0">
    <w:nsid w:val="0000001E"/>
    <w:multiLevelType w:val="multilevel"/>
    <w:tmpl w:val="EE98C884"/>
    <w:lvl w:ilvl="0">
      <w:start w:val="1"/>
      <w:numFmt w:val="decimal"/>
      <w:pStyle w:val="A-0"/>
      <w:suff w:val="nothing"/>
      <w:lvlText w:val="%1"/>
      <w:lvlJc w:val="right"/>
      <w:pPr>
        <w:ind w:left="0" w:firstLine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22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22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22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22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22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22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22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227"/>
      </w:pPr>
      <w:rPr>
        <w:rFonts w:hint="default"/>
      </w:rPr>
    </w:lvl>
  </w:abstractNum>
  <w:abstractNum w:abstractNumId="7" w15:restartNumberingAfterBreak="0">
    <w:nsid w:val="00000020"/>
    <w:multiLevelType w:val="multilevel"/>
    <w:tmpl w:val="0C9860D0"/>
    <w:lvl w:ilvl="0">
      <w:start w:val="1"/>
      <w:numFmt w:val="bullet"/>
      <w:pStyle w:val="A2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709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709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709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709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709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709"/>
      </w:pPr>
      <w:rPr>
        <w:rFonts w:ascii="Wingdings" w:hAnsi="Wingdings" w:hint="default"/>
      </w:rPr>
    </w:lvl>
  </w:abstractNum>
  <w:abstractNum w:abstractNumId="8" w15:restartNumberingAfterBreak="0">
    <w:nsid w:val="00000023"/>
    <w:multiLevelType w:val="multilevel"/>
    <w:tmpl w:val="1AF2396A"/>
    <w:lvl w:ilvl="0">
      <w:start w:val="1"/>
      <w:numFmt w:val="decimal"/>
      <w:pStyle w:val="A-1"/>
      <w:suff w:val="nothing"/>
      <w:lvlText w:val="Таблица %1"/>
      <w:lvlJc w:val="left"/>
      <w:pPr>
        <w:ind w:left="1277" w:firstLine="0"/>
      </w:pPr>
      <w:rPr>
        <w:rFonts w:hint="default"/>
      </w:rPr>
    </w:lvl>
    <w:lvl w:ilvl="1">
      <w:start w:val="1"/>
      <w:numFmt w:val="decimal"/>
      <w:suff w:val="space"/>
      <w:lvlText w:val="Рисунок %1.%2"/>
      <w:lvlJc w:val="center"/>
      <w:pPr>
        <w:ind w:left="1277" w:firstLine="0"/>
      </w:pPr>
      <w:rPr>
        <w:rFonts w:hint="default"/>
      </w:rPr>
    </w:lvl>
    <w:lvl w:ilvl="2">
      <w:start w:val="1"/>
      <w:numFmt w:val="decimal"/>
      <w:suff w:val="space"/>
      <w:lvlText w:val="Таблица %1.%3"/>
      <w:lvlJc w:val="left"/>
      <w:pPr>
        <w:ind w:left="1277" w:firstLine="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left" w:pos="3426"/>
        </w:tabs>
        <w:ind w:left="1277" w:firstLine="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left" w:pos="3786"/>
        </w:tabs>
        <w:ind w:left="1277" w:firstLine="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left" w:pos="4146"/>
        </w:tabs>
        <w:ind w:left="1277" w:firstLine="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4506"/>
        </w:tabs>
        <w:ind w:left="1277" w:firstLine="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left" w:pos="4866"/>
        </w:tabs>
        <w:ind w:left="1277" w:firstLine="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left" w:pos="5226"/>
        </w:tabs>
        <w:ind w:left="1277" w:firstLine="0"/>
      </w:pPr>
      <w:rPr>
        <w:rFonts w:ascii="Symbol" w:hAnsi="Symbol" w:hint="default"/>
      </w:rPr>
    </w:lvl>
  </w:abstractNum>
  <w:abstractNum w:abstractNumId="9" w15:restartNumberingAfterBreak="0">
    <w:nsid w:val="00000026"/>
    <w:multiLevelType w:val="multilevel"/>
    <w:tmpl w:val="F82C680A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-141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left" w:pos="709"/>
        </w:tabs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left" w:pos="709"/>
        </w:tabs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left" w:pos="709"/>
        </w:tabs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left" w:pos="709"/>
        </w:tabs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709"/>
        </w:tabs>
        <w:ind w:left="0" w:firstLine="709"/>
      </w:pPr>
      <w:rPr>
        <w:rFonts w:hint="default"/>
      </w:rPr>
    </w:lvl>
  </w:abstractNum>
  <w:abstractNum w:abstractNumId="10" w15:restartNumberingAfterBreak="0">
    <w:nsid w:val="0000002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000002D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1069" w:hanging="360"/>
      </w:p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36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36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360"/>
      </w:pPr>
    </w:lvl>
  </w:abstractNum>
  <w:abstractNum w:abstractNumId="12" w15:restartNumberingAfterBreak="0">
    <w:nsid w:val="0000002E"/>
    <w:multiLevelType w:val="multilevel"/>
    <w:tmpl w:val="855A6214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5" w:hanging="49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3" w15:restartNumberingAfterBreak="0">
    <w:nsid w:val="00000030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14" w15:restartNumberingAfterBreak="0">
    <w:nsid w:val="00000031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15" w15:restartNumberingAfterBreak="0">
    <w:nsid w:val="00000032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00000033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00000034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0000035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00000036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00000037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00000038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00000039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0000003A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0000003B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0000003C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0000003D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00000040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00000041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00000042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00000049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1069" w:hanging="360"/>
      </w:p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36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36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360"/>
      </w:pPr>
    </w:lvl>
  </w:abstractNum>
  <w:abstractNum w:abstractNumId="31" w15:restartNumberingAfterBreak="0">
    <w:nsid w:val="0B265AE1"/>
    <w:multiLevelType w:val="multilevel"/>
    <w:tmpl w:val="6CFC70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5" w:hanging="495"/>
      </w:pPr>
      <w:rPr>
        <w:rFonts w:hint="default"/>
        <w:b/>
      </w:rPr>
    </w:lvl>
    <w:lvl w:ilvl="2">
      <w:start w:val="1"/>
      <w:numFmt w:val="none"/>
      <w:isLgl/>
      <w:lvlText w:val="2.3.1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32" w15:restartNumberingAfterBreak="0">
    <w:nsid w:val="1DB4302D"/>
    <w:multiLevelType w:val="hybridMultilevel"/>
    <w:tmpl w:val="B9AC73EC"/>
    <w:lvl w:ilvl="0" w:tplc="D1960CE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23646F99"/>
    <w:multiLevelType w:val="hybridMultilevel"/>
    <w:tmpl w:val="1E24C8DC"/>
    <w:lvl w:ilvl="0" w:tplc="D1960C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2B2F59DB"/>
    <w:multiLevelType w:val="multilevel"/>
    <w:tmpl w:val="855A6214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5" w:hanging="49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35" w15:restartNumberingAfterBreak="0">
    <w:nsid w:val="2BBD2359"/>
    <w:multiLevelType w:val="hybridMultilevel"/>
    <w:tmpl w:val="A4781916"/>
    <w:lvl w:ilvl="0" w:tplc="D1960CE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3DE70585"/>
    <w:multiLevelType w:val="multilevel"/>
    <w:tmpl w:val="F6F6C4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5" w:hanging="49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37" w15:restartNumberingAfterBreak="0">
    <w:nsid w:val="45521ACF"/>
    <w:multiLevelType w:val="hybridMultilevel"/>
    <w:tmpl w:val="55DA1376"/>
    <w:lvl w:ilvl="0" w:tplc="D1960C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4F0D5AE6"/>
    <w:multiLevelType w:val="multilevel"/>
    <w:tmpl w:val="CC903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5D7198F"/>
    <w:multiLevelType w:val="hybridMultilevel"/>
    <w:tmpl w:val="6EE856C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7D19696E"/>
    <w:multiLevelType w:val="hybridMultilevel"/>
    <w:tmpl w:val="EB8841D6"/>
    <w:lvl w:ilvl="0" w:tplc="D1960C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1"/>
  </w:num>
  <w:num w:numId="4">
    <w:abstractNumId w:val="2"/>
  </w:num>
  <w:num w:numId="5">
    <w:abstractNumId w:val="7"/>
  </w:num>
  <w:num w:numId="6">
    <w:abstractNumId w:val="3"/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</w:num>
  <w:num w:numId="10">
    <w:abstractNumId w:val="6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2"/>
  </w:num>
  <w:num w:numId="33">
    <w:abstractNumId w:val="35"/>
  </w:num>
  <w:num w:numId="34">
    <w:abstractNumId w:val="37"/>
  </w:num>
  <w:num w:numId="35">
    <w:abstractNumId w:val="39"/>
  </w:num>
  <w:num w:numId="36">
    <w:abstractNumId w:val="36"/>
  </w:num>
  <w:num w:numId="37">
    <w:abstractNumId w:val="31"/>
  </w:num>
  <w:num w:numId="38">
    <w:abstractNumId w:val="40"/>
  </w:num>
  <w:num w:numId="39">
    <w:abstractNumId w:val="33"/>
  </w:num>
  <w:num w:numId="40">
    <w:abstractNumId w:val="34"/>
  </w:num>
  <w:num w:numId="41">
    <w:abstractNumId w:val="38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ocumentProtection w:edit="readOnly" w:enforcement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3519F"/>
    <w:rsid w:val="000077CB"/>
    <w:rsid w:val="000674B5"/>
    <w:rsid w:val="00067AA5"/>
    <w:rsid w:val="00090208"/>
    <w:rsid w:val="000B4C1E"/>
    <w:rsid w:val="000B6020"/>
    <w:rsid w:val="000D12B7"/>
    <w:rsid w:val="000D265D"/>
    <w:rsid w:val="000F05E6"/>
    <w:rsid w:val="00104040"/>
    <w:rsid w:val="001751E7"/>
    <w:rsid w:val="00187652"/>
    <w:rsid w:val="00194D1B"/>
    <w:rsid w:val="001C5494"/>
    <w:rsid w:val="001E5EFA"/>
    <w:rsid w:val="0023519F"/>
    <w:rsid w:val="00235D57"/>
    <w:rsid w:val="00245DF5"/>
    <w:rsid w:val="0025019A"/>
    <w:rsid w:val="0026649E"/>
    <w:rsid w:val="00282ECC"/>
    <w:rsid w:val="002A471D"/>
    <w:rsid w:val="002B02DE"/>
    <w:rsid w:val="002E2CA8"/>
    <w:rsid w:val="00321E01"/>
    <w:rsid w:val="00341699"/>
    <w:rsid w:val="00361D24"/>
    <w:rsid w:val="00385361"/>
    <w:rsid w:val="003A2DA1"/>
    <w:rsid w:val="003C17B9"/>
    <w:rsid w:val="003C20B7"/>
    <w:rsid w:val="004A0F38"/>
    <w:rsid w:val="004F375A"/>
    <w:rsid w:val="0055531E"/>
    <w:rsid w:val="005F4743"/>
    <w:rsid w:val="006C5A38"/>
    <w:rsid w:val="006C60A8"/>
    <w:rsid w:val="006E1574"/>
    <w:rsid w:val="007771CD"/>
    <w:rsid w:val="00786B0B"/>
    <w:rsid w:val="007A37C5"/>
    <w:rsid w:val="007A3FC4"/>
    <w:rsid w:val="007B3793"/>
    <w:rsid w:val="0082043B"/>
    <w:rsid w:val="008251FC"/>
    <w:rsid w:val="00874EA2"/>
    <w:rsid w:val="0087663D"/>
    <w:rsid w:val="00980EBC"/>
    <w:rsid w:val="009C4E95"/>
    <w:rsid w:val="009C72DA"/>
    <w:rsid w:val="00A21B0D"/>
    <w:rsid w:val="00A4688F"/>
    <w:rsid w:val="00A60946"/>
    <w:rsid w:val="00A62E38"/>
    <w:rsid w:val="00A91751"/>
    <w:rsid w:val="00A9276E"/>
    <w:rsid w:val="00AD0628"/>
    <w:rsid w:val="00B05714"/>
    <w:rsid w:val="00B621FC"/>
    <w:rsid w:val="00B65BE6"/>
    <w:rsid w:val="00B716B4"/>
    <w:rsid w:val="00B77F88"/>
    <w:rsid w:val="00B9246D"/>
    <w:rsid w:val="00C044CD"/>
    <w:rsid w:val="00C04AC7"/>
    <w:rsid w:val="00C469BF"/>
    <w:rsid w:val="00C96CCE"/>
    <w:rsid w:val="00CB5AF0"/>
    <w:rsid w:val="00CE73D0"/>
    <w:rsid w:val="00D019FD"/>
    <w:rsid w:val="00D3509D"/>
    <w:rsid w:val="00D43162"/>
    <w:rsid w:val="00D45A07"/>
    <w:rsid w:val="00DB3D16"/>
    <w:rsid w:val="00E14CA0"/>
    <w:rsid w:val="00E3353A"/>
    <w:rsid w:val="00E74A9A"/>
    <w:rsid w:val="00E96B11"/>
    <w:rsid w:val="00EE029D"/>
    <w:rsid w:val="00FB49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30778E"/>
  <w15:docId w15:val="{3C77FDA8-B61D-4355-ADFC-07AE7A98D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SimSun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-2"/>
    <w:next w:val="A-3"/>
    <w:link w:val="10"/>
    <w:uiPriority w:val="9"/>
    <w:pPr>
      <w:keepNext/>
      <w:keepLines/>
      <w:pageBreakBefore/>
      <w:numPr>
        <w:numId w:val="1"/>
      </w:numPr>
      <w:spacing w:after="0"/>
      <w:outlineLvl w:val="0"/>
    </w:pPr>
    <w:rPr>
      <w:rFonts w:eastAsia="SimSun"/>
      <w:bCs/>
      <w:sz w:val="32"/>
    </w:rPr>
  </w:style>
  <w:style w:type="paragraph" w:styleId="2">
    <w:name w:val="heading 2"/>
    <w:basedOn w:val="A-2"/>
    <w:next w:val="A-3"/>
    <w:link w:val="20"/>
    <w:uiPriority w:val="9"/>
    <w:pPr>
      <w:keepNext/>
      <w:keepLines/>
      <w:numPr>
        <w:ilvl w:val="1"/>
        <w:numId w:val="1"/>
      </w:numPr>
      <w:spacing w:after="0"/>
      <w:outlineLvl w:val="1"/>
    </w:pPr>
    <w:rPr>
      <w:rFonts w:eastAsia="SimSun"/>
      <w:bCs/>
      <w:szCs w:val="26"/>
    </w:rPr>
  </w:style>
  <w:style w:type="paragraph" w:styleId="3">
    <w:name w:val="heading 3"/>
    <w:basedOn w:val="A-2"/>
    <w:next w:val="A-3"/>
    <w:link w:val="30"/>
    <w:uiPriority w:val="9"/>
    <w:pPr>
      <w:keepNext/>
      <w:keepLines/>
      <w:numPr>
        <w:ilvl w:val="2"/>
        <w:numId w:val="1"/>
      </w:numPr>
      <w:spacing w:after="0"/>
      <w:outlineLvl w:val="2"/>
    </w:pPr>
    <w:rPr>
      <w:rFonts w:eastAsia="SimSun"/>
      <w:bCs/>
    </w:rPr>
  </w:style>
  <w:style w:type="paragraph" w:styleId="4">
    <w:name w:val="heading 4"/>
    <w:basedOn w:val="A-2"/>
    <w:next w:val="A-3"/>
    <w:link w:val="40"/>
    <w:uiPriority w:val="9"/>
    <w:pPr>
      <w:keepNext/>
      <w:keepLines/>
      <w:numPr>
        <w:ilvl w:val="3"/>
        <w:numId w:val="1"/>
      </w:numPr>
      <w:spacing w:after="0"/>
      <w:outlineLvl w:val="3"/>
    </w:pPr>
    <w:rPr>
      <w:rFonts w:eastAsia="SimSun"/>
      <w:bCs/>
      <w:iCs/>
    </w:rPr>
  </w:style>
  <w:style w:type="paragraph" w:styleId="5">
    <w:name w:val="heading 5"/>
    <w:basedOn w:val="a3"/>
    <w:next w:val="a3"/>
    <w:link w:val="50"/>
    <w:uiPriority w:val="9"/>
    <w:qFormat/>
    <w:pPr>
      <w:keepNext/>
      <w:keepLines/>
      <w:numPr>
        <w:ilvl w:val="4"/>
        <w:numId w:val="1"/>
      </w:numPr>
      <w:spacing w:before="200"/>
      <w:outlineLvl w:val="4"/>
    </w:pPr>
    <w:rPr>
      <w:rFonts w:ascii="Cambria" w:eastAsia="SimSun" w:hAnsi="Cambria" w:cs="SimSun"/>
      <w:color w:val="243F60"/>
    </w:rPr>
  </w:style>
  <w:style w:type="paragraph" w:styleId="6">
    <w:name w:val="heading 6"/>
    <w:basedOn w:val="a3"/>
    <w:next w:val="a3"/>
    <w:link w:val="60"/>
    <w:uiPriority w:val="9"/>
    <w:qFormat/>
    <w:pPr>
      <w:keepNext/>
      <w:keepLines/>
      <w:numPr>
        <w:ilvl w:val="5"/>
        <w:numId w:val="1"/>
      </w:numPr>
      <w:spacing w:before="200"/>
      <w:outlineLvl w:val="5"/>
    </w:pPr>
    <w:rPr>
      <w:rFonts w:ascii="Cambria" w:eastAsia="SimSun" w:hAnsi="Cambria" w:cs="SimSun"/>
      <w:i/>
      <w:iCs/>
      <w:color w:val="243F60"/>
    </w:rPr>
  </w:style>
  <w:style w:type="paragraph" w:styleId="7">
    <w:name w:val="heading 7"/>
    <w:basedOn w:val="a3"/>
    <w:next w:val="a3"/>
    <w:link w:val="70"/>
    <w:uiPriority w:val="9"/>
    <w:qFormat/>
    <w:pPr>
      <w:keepNext/>
      <w:keepLines/>
      <w:numPr>
        <w:ilvl w:val="6"/>
        <w:numId w:val="1"/>
      </w:numPr>
      <w:spacing w:before="200"/>
      <w:outlineLvl w:val="6"/>
    </w:pPr>
    <w:rPr>
      <w:rFonts w:ascii="Cambria" w:eastAsia="SimSun" w:hAnsi="Cambria" w:cs="SimSun"/>
      <w:i/>
      <w:iCs/>
      <w:color w:val="404040"/>
    </w:rPr>
  </w:style>
  <w:style w:type="paragraph" w:styleId="8">
    <w:name w:val="heading 8"/>
    <w:basedOn w:val="a3"/>
    <w:next w:val="a3"/>
    <w:link w:val="80"/>
    <w:uiPriority w:val="9"/>
    <w:qFormat/>
    <w:pPr>
      <w:keepNext/>
      <w:keepLines/>
      <w:numPr>
        <w:ilvl w:val="7"/>
        <w:numId w:val="1"/>
      </w:numPr>
      <w:spacing w:before="200"/>
      <w:outlineLvl w:val="7"/>
    </w:pPr>
    <w:rPr>
      <w:rFonts w:ascii="Cambria" w:eastAsia="SimSun" w:hAnsi="Cambria" w:cs="SimSun"/>
      <w:color w:val="404040"/>
      <w:sz w:val="20"/>
      <w:szCs w:val="20"/>
    </w:rPr>
  </w:style>
  <w:style w:type="paragraph" w:styleId="9">
    <w:name w:val="heading 9"/>
    <w:basedOn w:val="a3"/>
    <w:next w:val="a3"/>
    <w:link w:val="90"/>
    <w:uiPriority w:val="9"/>
    <w:qFormat/>
    <w:pPr>
      <w:keepNext/>
      <w:keepLines/>
      <w:numPr>
        <w:ilvl w:val="8"/>
        <w:numId w:val="1"/>
      </w:numPr>
      <w:spacing w:before="200"/>
      <w:outlineLvl w:val="8"/>
    </w:pPr>
    <w:rPr>
      <w:rFonts w:ascii="Cambria" w:eastAsia="SimSun" w:hAnsi="Cambria" w:cs="SimSun"/>
      <w:i/>
      <w:iCs/>
      <w:color w:val="404040"/>
      <w:sz w:val="20"/>
      <w:szCs w:val="20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List Paragraph"/>
    <w:basedOn w:val="a3"/>
    <w:link w:val="a8"/>
    <w:uiPriority w:val="34"/>
    <w:qFormat/>
    <w:pPr>
      <w:ind w:left="720"/>
      <w:contextualSpacing/>
    </w:pPr>
  </w:style>
  <w:style w:type="paragraph" w:styleId="a9">
    <w:name w:val="Balloon Text"/>
    <w:basedOn w:val="a3"/>
    <w:link w:val="aa"/>
    <w:uiPriority w:val="99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4"/>
    <w:link w:val="a9"/>
    <w:uiPriority w:val="99"/>
    <w:rPr>
      <w:rFonts w:ascii="Tahoma" w:eastAsia="Times New Roman" w:hAnsi="Tahoma" w:cs="Tahoma"/>
      <w:sz w:val="16"/>
      <w:szCs w:val="16"/>
      <w:lang w:eastAsia="ru-RU"/>
    </w:rPr>
  </w:style>
  <w:style w:type="paragraph" w:styleId="ab">
    <w:name w:val="caption"/>
    <w:basedOn w:val="Ac"/>
    <w:next w:val="A-3"/>
    <w:uiPriority w:val="35"/>
    <w:pPr>
      <w:spacing w:after="200"/>
      <w:jc w:val="center"/>
    </w:pPr>
    <w:rPr>
      <w:bCs/>
      <w:szCs w:val="18"/>
    </w:rPr>
  </w:style>
  <w:style w:type="character" w:styleId="ad">
    <w:name w:val="Hyperlink"/>
    <w:basedOn w:val="a4"/>
    <w:uiPriority w:val="99"/>
    <w:rPr>
      <w:color w:val="0000FF"/>
      <w:u w:val="single"/>
    </w:rPr>
  </w:style>
  <w:style w:type="table" w:styleId="ae">
    <w:name w:val="Table Grid"/>
    <w:basedOn w:val="a5"/>
    <w:uiPriority w:val="59"/>
    <w:pPr>
      <w:spacing w:after="0" w:line="240" w:lineRule="auto"/>
    </w:pPr>
    <w:rPr>
      <w:rFonts w:ascii="Times New Roman" w:eastAsia="Times New Roman" w:hAnsi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">
    <w:name w:val="A: база"/>
    <w:uiPriority w:val="1"/>
    <w:qFormat/>
    <w:pPr>
      <w:spacing w:after="0" w:line="360" w:lineRule="auto"/>
    </w:pPr>
    <w:rPr>
      <w:rFonts w:ascii="Times New Roman" w:eastAsia="Times New Roman" w:hAnsi="Times New Roman"/>
      <w:sz w:val="28"/>
      <w:szCs w:val="28"/>
    </w:rPr>
  </w:style>
  <w:style w:type="paragraph" w:customStyle="1" w:styleId="A-2">
    <w:name w:val="A: Заголовок-база"/>
    <w:basedOn w:val="Ac"/>
    <w:next w:val="A-3"/>
    <w:uiPriority w:val="9"/>
    <w:pPr>
      <w:suppressAutoHyphens/>
      <w:spacing w:after="280"/>
      <w:jc w:val="both"/>
    </w:pPr>
    <w:rPr>
      <w:b/>
    </w:rPr>
  </w:style>
  <w:style w:type="paragraph" w:customStyle="1" w:styleId="0">
    <w:name w:val="Заголовок 0"/>
    <w:basedOn w:val="A-2"/>
    <w:next w:val="A-3"/>
    <w:uiPriority w:val="9"/>
    <w:pPr>
      <w:keepNext/>
      <w:jc w:val="center"/>
      <w:outlineLvl w:val="0"/>
    </w:pPr>
  </w:style>
  <w:style w:type="paragraph" w:customStyle="1" w:styleId="Af">
    <w:name w:val="A: выводы по разделу"/>
    <w:basedOn w:val="0"/>
    <w:next w:val="a3"/>
    <w:uiPriority w:val="9"/>
    <w:pPr>
      <w:contextualSpacing/>
      <w:outlineLvl w:val="1"/>
    </w:pPr>
    <w:rPr>
      <w:rFonts w:eastAsia="Calibri"/>
    </w:rPr>
  </w:style>
  <w:style w:type="character" w:customStyle="1" w:styleId="A12">
    <w:name w:val="A: выд. 1"/>
    <w:basedOn w:val="a4"/>
    <w:uiPriority w:val="1"/>
    <w:rPr>
      <w:b/>
    </w:rPr>
  </w:style>
  <w:style w:type="character" w:customStyle="1" w:styleId="A20">
    <w:name w:val="A: выд. 2"/>
    <w:basedOn w:val="a4"/>
    <w:uiPriority w:val="1"/>
    <w:rPr>
      <w:i/>
    </w:rPr>
  </w:style>
  <w:style w:type="character" w:customStyle="1" w:styleId="A30">
    <w:name w:val="A: выд. 3"/>
    <w:basedOn w:val="a4"/>
    <w:uiPriority w:val="1"/>
    <w:rPr>
      <w:u w:val="single"/>
    </w:rPr>
  </w:style>
  <w:style w:type="character" w:customStyle="1" w:styleId="A40">
    <w:name w:val="A: выд. 4"/>
    <w:basedOn w:val="a4"/>
    <w:uiPriority w:val="1"/>
    <w:rPr>
      <w:b/>
      <w:i/>
    </w:rPr>
  </w:style>
  <w:style w:type="character" w:customStyle="1" w:styleId="Af0">
    <w:name w:val="A: выд. ед. изм."/>
    <w:basedOn w:val="a4"/>
    <w:uiPriority w:val="1"/>
    <w:rPr>
      <w:i/>
    </w:rPr>
  </w:style>
  <w:style w:type="character" w:customStyle="1" w:styleId="Af1">
    <w:name w:val="A: выд. книга"/>
    <w:basedOn w:val="a4"/>
    <w:uiPriority w:val="1"/>
    <w:rPr>
      <w:i/>
    </w:rPr>
  </w:style>
  <w:style w:type="character" w:customStyle="1" w:styleId="Af2">
    <w:name w:val="A: выд. начало абзаца"/>
    <w:basedOn w:val="a4"/>
    <w:uiPriority w:val="1"/>
    <w:rPr>
      <w:b/>
    </w:rPr>
  </w:style>
  <w:style w:type="character" w:customStyle="1" w:styleId="Af3">
    <w:name w:val="A: выд. объект"/>
    <w:basedOn w:val="a4"/>
    <w:uiPriority w:val="1"/>
    <w:rPr>
      <w:i/>
    </w:rPr>
  </w:style>
  <w:style w:type="character" w:customStyle="1" w:styleId="Af4">
    <w:name w:val="A: выд. организация"/>
    <w:basedOn w:val="a4"/>
    <w:uiPriority w:val="1"/>
    <w:rPr>
      <w:i/>
    </w:rPr>
  </w:style>
  <w:style w:type="character" w:customStyle="1" w:styleId="Af5">
    <w:name w:val="A: выд. переменная"/>
    <w:basedOn w:val="a4"/>
    <w:uiPriority w:val="1"/>
    <w:rPr>
      <w:i/>
    </w:rPr>
  </w:style>
  <w:style w:type="character" w:customStyle="1" w:styleId="Af6">
    <w:name w:val="A: выд. персона"/>
    <w:basedOn w:val="a4"/>
    <w:uiPriority w:val="1"/>
    <w:rPr>
      <w:i/>
    </w:rPr>
  </w:style>
  <w:style w:type="character" w:customStyle="1" w:styleId="Af7">
    <w:name w:val="A: выд. пояснения"/>
    <w:basedOn w:val="a4"/>
    <w:uiPriority w:val="1"/>
    <w:rPr>
      <w:color w:val="0000FF"/>
    </w:rPr>
  </w:style>
  <w:style w:type="character" w:customStyle="1" w:styleId="Af8">
    <w:name w:val="A: выд. прог"/>
    <w:basedOn w:val="a4"/>
    <w:uiPriority w:val="1"/>
    <w:rPr>
      <w:rFonts w:ascii="Courier New" w:hAnsi="Courier New"/>
    </w:rPr>
  </w:style>
  <w:style w:type="character" w:customStyle="1" w:styleId="Af9">
    <w:name w:val="A: выд. прог клавиша"/>
    <w:basedOn w:val="a4"/>
    <w:uiPriority w:val="1"/>
    <w:rPr>
      <w:rFonts w:ascii="Arial Narrow" w:hAnsi="Arial Narrow"/>
      <w:bdr w:val="single" w:sz="4" w:space="0" w:color="auto"/>
    </w:rPr>
  </w:style>
  <w:style w:type="character" w:customStyle="1" w:styleId="Afa">
    <w:name w:val="A: выд. прог меню"/>
    <w:basedOn w:val="a4"/>
    <w:uiPriority w:val="1"/>
    <w:rPr>
      <w:rFonts w:ascii="Arial Narrow" w:hAnsi="Arial Narrow"/>
      <w:b/>
      <w:bdr w:val="none" w:sz="0" w:space="0" w:color="auto"/>
    </w:rPr>
  </w:style>
  <w:style w:type="character" w:customStyle="1" w:styleId="Afb">
    <w:name w:val="A: выд. термин"/>
    <w:basedOn w:val="a4"/>
    <w:uiPriority w:val="1"/>
    <w:rPr>
      <w:i/>
    </w:rPr>
  </w:style>
  <w:style w:type="paragraph" w:customStyle="1" w:styleId="Afc">
    <w:name w:val="A: Заголовок без номера"/>
    <w:basedOn w:val="A-2"/>
    <w:next w:val="a3"/>
    <w:uiPriority w:val="9"/>
    <w:pPr>
      <w:pageBreakBefore/>
      <w:spacing w:after="0"/>
      <w:jc w:val="center"/>
      <w:outlineLvl w:val="0"/>
    </w:pPr>
    <w:rPr>
      <w:caps/>
      <w:sz w:val="32"/>
    </w:rPr>
  </w:style>
  <w:style w:type="paragraph" w:customStyle="1" w:styleId="Afd">
    <w:name w:val="A: Заголовок вне оглавления"/>
    <w:basedOn w:val="0"/>
    <w:next w:val="a3"/>
    <w:uiPriority w:val="9"/>
    <w:pPr>
      <w:pageBreakBefore/>
      <w:spacing w:after="0"/>
      <w:outlineLvl w:val="9"/>
    </w:pPr>
    <w:rPr>
      <w:caps/>
      <w:sz w:val="32"/>
    </w:rPr>
  </w:style>
  <w:style w:type="paragraph" w:customStyle="1" w:styleId="A00">
    <w:name w:val="A: задание 0"/>
    <w:uiPriority w:val="5"/>
    <w:pPr>
      <w:spacing w:before="80" w:after="0" w:line="240" w:lineRule="auto"/>
    </w:pPr>
    <w:rPr>
      <w:rFonts w:ascii="Times New Roman" w:eastAsia="Times New Roman" w:hAnsi="Times New Roman"/>
      <w:sz w:val="28"/>
      <w:szCs w:val="28"/>
    </w:rPr>
  </w:style>
  <w:style w:type="paragraph" w:customStyle="1" w:styleId="A13">
    <w:name w:val="A: задание 1"/>
    <w:basedOn w:val="A00"/>
    <w:uiPriority w:val="5"/>
    <w:pPr>
      <w:jc w:val="center"/>
    </w:pPr>
    <w:rPr>
      <w:i/>
    </w:rPr>
  </w:style>
  <w:style w:type="paragraph" w:customStyle="1" w:styleId="A21">
    <w:name w:val="A: задание 2"/>
    <w:basedOn w:val="A13"/>
    <w:uiPriority w:val="5"/>
    <w:pPr>
      <w:jc w:val="left"/>
    </w:pPr>
  </w:style>
  <w:style w:type="paragraph" w:customStyle="1" w:styleId="Afe">
    <w:name w:val="A: колонтитул"/>
    <w:uiPriority w:val="4"/>
    <w:pPr>
      <w:spacing w:after="0" w:line="240" w:lineRule="auto"/>
      <w:jc w:val="center"/>
    </w:pPr>
    <w:rPr>
      <w:rFonts w:ascii="Times New Roman" w:eastAsia="Times New Roman" w:hAnsi="Times New Roman"/>
      <w:sz w:val="2"/>
      <w:szCs w:val="28"/>
    </w:rPr>
  </w:style>
  <w:style w:type="paragraph" w:customStyle="1" w:styleId="Aff">
    <w:name w:val="A: межстраничный интервал"/>
    <w:uiPriority w:val="4"/>
    <w:pPr>
      <w:spacing w:after="0" w:line="240" w:lineRule="auto"/>
      <w:jc w:val="center"/>
    </w:pPr>
    <w:rPr>
      <w:rFonts w:ascii="Times New Roman" w:eastAsia="Times New Roman" w:hAnsi="Times New Roman"/>
      <w:sz w:val="10"/>
      <w:szCs w:val="28"/>
    </w:rPr>
  </w:style>
  <w:style w:type="paragraph" w:customStyle="1" w:styleId="A-4">
    <w:name w:val="A: Оглавление-база"/>
    <w:basedOn w:val="Ac"/>
    <w:uiPriority w:val="39"/>
    <w:pPr>
      <w:keepLines/>
      <w:tabs>
        <w:tab w:val="right" w:leader="dot" w:pos="9923"/>
      </w:tabs>
    </w:pPr>
    <w:rPr>
      <w:noProof/>
    </w:rPr>
  </w:style>
  <w:style w:type="paragraph" w:customStyle="1" w:styleId="A">
    <w:name w:val="A: приложение"/>
    <w:basedOn w:val="A14"/>
    <w:next w:val="A-3"/>
    <w:uiPriority w:val="4"/>
    <w:pPr>
      <w:keepLines/>
      <w:numPr>
        <w:numId w:val="2"/>
      </w:numPr>
      <w:spacing w:after="600"/>
    </w:pPr>
    <w:rPr>
      <w:caps w:val="0"/>
    </w:rPr>
  </w:style>
  <w:style w:type="paragraph" w:customStyle="1" w:styleId="A-5">
    <w:name w:val="A: рис-блок"/>
    <w:uiPriority w:val="7"/>
    <w:pPr>
      <w:spacing w:after="0" w:line="240" w:lineRule="auto"/>
      <w:jc w:val="center"/>
    </w:pPr>
    <w:rPr>
      <w:rFonts w:ascii="Times New Roman" w:eastAsia="Times New Roman" w:hAnsi="Times New Roman" w:cs="Times New Roman"/>
      <w:i/>
      <w:kern w:val="32"/>
      <w:sz w:val="16"/>
      <w:szCs w:val="20"/>
      <w:lang w:eastAsia="ru-RU"/>
    </w:rPr>
  </w:style>
  <w:style w:type="paragraph" w:customStyle="1" w:styleId="A-6">
    <w:name w:val="A: рис-вставка"/>
    <w:uiPriority w:val="7"/>
    <w:pPr>
      <w:spacing w:after="0" w:line="240" w:lineRule="auto"/>
      <w:jc w:val="center"/>
    </w:pPr>
    <w:rPr>
      <w:rFonts w:ascii="Times New Roman" w:eastAsia="Times New Roman" w:hAnsi="Times New Roman"/>
      <w:sz w:val="16"/>
      <w:szCs w:val="28"/>
    </w:rPr>
  </w:style>
  <w:style w:type="paragraph" w:customStyle="1" w:styleId="A-7">
    <w:name w:val="A: рис-подпись"/>
    <w:basedOn w:val="Ac"/>
    <w:next w:val="A-3"/>
    <w:uiPriority w:val="7"/>
    <w:pPr>
      <w:keepLines/>
      <w:jc w:val="center"/>
    </w:pPr>
  </w:style>
  <w:style w:type="numbering" w:customStyle="1" w:styleId="A--3">
    <w:name w:val="A: рис-подпись-3"/>
    <w:uiPriority w:val="99"/>
    <w:pPr>
      <w:numPr>
        <w:numId w:val="3"/>
      </w:numPr>
    </w:pPr>
  </w:style>
  <w:style w:type="paragraph" w:customStyle="1" w:styleId="A--">
    <w:name w:val="A: рис-подпись-а)"/>
    <w:basedOn w:val="A-7"/>
    <w:uiPriority w:val="7"/>
    <w:pPr>
      <w:keepNext/>
    </w:pPr>
  </w:style>
  <w:style w:type="paragraph" w:customStyle="1" w:styleId="A-8">
    <w:name w:val="A: рис-строка"/>
    <w:basedOn w:val="Ac"/>
    <w:next w:val="A-7"/>
    <w:uiPriority w:val="7"/>
    <w:pPr>
      <w:keepNext/>
      <w:keepLines/>
      <w:jc w:val="center"/>
    </w:pPr>
  </w:style>
  <w:style w:type="paragraph" w:customStyle="1" w:styleId="A--1">
    <w:name w:val="A: рис-текст-1"/>
    <w:uiPriority w:val="7"/>
    <w:pPr>
      <w:spacing w:after="0" w:line="240" w:lineRule="auto"/>
      <w:jc w:val="center"/>
    </w:pPr>
    <w:rPr>
      <w:rFonts w:ascii="Times New Roman" w:eastAsia="Times New Roman" w:hAnsi="Times New Roman" w:cs="Times New Roman"/>
      <w:i/>
      <w:color w:val="000000"/>
      <w:sz w:val="24"/>
      <w:szCs w:val="24"/>
      <w:lang w:eastAsia="ru-RU"/>
    </w:rPr>
  </w:style>
  <w:style w:type="paragraph" w:customStyle="1" w:styleId="A--2">
    <w:name w:val="A: рис-текст-2"/>
    <w:uiPriority w:val="7"/>
    <w:pPr>
      <w:spacing w:after="0" w:line="240" w:lineRule="auto"/>
      <w:jc w:val="center"/>
    </w:pPr>
    <w:rPr>
      <w:rFonts w:ascii="Times New Roman" w:eastAsia="Times New Roman" w:hAnsi="Times New Roman" w:cs="Times New Roman"/>
      <w:szCs w:val="28"/>
      <w:lang w:eastAsia="ru-RU"/>
    </w:rPr>
  </w:style>
  <w:style w:type="paragraph" w:customStyle="1" w:styleId="A--30">
    <w:name w:val="A: рис-текст-3"/>
    <w:uiPriority w:val="7"/>
    <w:pPr>
      <w:spacing w:after="0" w:line="240" w:lineRule="auto"/>
      <w:jc w:val="center"/>
    </w:pPr>
    <w:rPr>
      <w:rFonts w:ascii="Times New Roman" w:hAnsi="Times New Roman" w:cs="Times New Roman"/>
      <w:i/>
      <w:color w:val="000000"/>
      <w:sz w:val="28"/>
      <w:szCs w:val="24"/>
      <w:lang w:eastAsia="ru-RU"/>
    </w:rPr>
  </w:style>
  <w:style w:type="paragraph" w:customStyle="1" w:styleId="A--4">
    <w:name w:val="A: рис-текст-4"/>
    <w:uiPriority w:val="7"/>
    <w:pPr>
      <w:spacing w:after="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24"/>
      <w:sz w:val="40"/>
      <w:szCs w:val="40"/>
      <w:lang w:val="en-US" w:eastAsia="ru-RU"/>
    </w:rPr>
  </w:style>
  <w:style w:type="paragraph" w:customStyle="1" w:styleId="A--0">
    <w:name w:val="A: рис-текст-пояснения"/>
    <w:basedOn w:val="Ac"/>
    <w:uiPriority w:val="7"/>
    <w:pPr>
      <w:keepNext/>
      <w:keepLines/>
      <w:jc w:val="center"/>
    </w:pPr>
    <w:rPr>
      <w:sz w:val="24"/>
    </w:rPr>
  </w:style>
  <w:style w:type="paragraph" w:customStyle="1" w:styleId="Aff0">
    <w:name w:val="A: текст"/>
    <w:basedOn w:val="Ac"/>
    <w:uiPriority w:val="7"/>
    <w:pPr>
      <w:jc w:val="both"/>
    </w:pPr>
  </w:style>
  <w:style w:type="paragraph" w:customStyle="1" w:styleId="Aff1">
    <w:name w:val="A: рубрика"/>
    <w:basedOn w:val="Aff0"/>
    <w:next w:val="A-3"/>
    <w:uiPriority w:val="7"/>
    <w:pPr>
      <w:keepNext/>
      <w:keepLines/>
      <w:spacing w:before="280" w:after="140"/>
    </w:pPr>
    <w:rPr>
      <w:b/>
    </w:rPr>
  </w:style>
  <w:style w:type="paragraph" w:customStyle="1" w:styleId="A-3">
    <w:name w:val="A: текст-основной"/>
    <w:basedOn w:val="Aff0"/>
    <w:uiPriority w:val="7"/>
    <w:qFormat/>
    <w:pPr>
      <w:ind w:firstLine="709"/>
      <w:contextualSpacing/>
    </w:pPr>
  </w:style>
  <w:style w:type="paragraph" w:customStyle="1" w:styleId="A-9">
    <w:name w:val="A: рубрика-основной"/>
    <w:basedOn w:val="A-3"/>
    <w:next w:val="A-3"/>
    <w:uiPriority w:val="7"/>
    <w:pPr>
      <w:keepNext/>
      <w:keepLines/>
      <w:spacing w:before="280" w:after="140"/>
    </w:pPr>
    <w:rPr>
      <w:b/>
    </w:rPr>
  </w:style>
  <w:style w:type="paragraph" w:customStyle="1" w:styleId="A-a">
    <w:name w:val="A: рубрика-основной с отступом"/>
    <w:basedOn w:val="A-3"/>
    <w:next w:val="A-3"/>
    <w:uiPriority w:val="7"/>
    <w:pPr>
      <w:keepNext/>
      <w:keepLines/>
      <w:spacing w:before="280" w:after="140"/>
    </w:pPr>
    <w:rPr>
      <w:b/>
    </w:rPr>
  </w:style>
  <w:style w:type="paragraph" w:customStyle="1" w:styleId="A-b">
    <w:name w:val="A: рубрика-центр"/>
    <w:basedOn w:val="Ac"/>
    <w:next w:val="A-3"/>
    <w:uiPriority w:val="7"/>
    <w:pPr>
      <w:keepNext/>
      <w:keepLines/>
      <w:spacing w:before="280" w:after="140"/>
      <w:jc w:val="center"/>
    </w:pPr>
    <w:rPr>
      <w:b/>
    </w:rPr>
  </w:style>
  <w:style w:type="paragraph" w:customStyle="1" w:styleId="A-">
    <w:name w:val="A: список -"/>
    <w:basedOn w:val="Ac"/>
    <w:uiPriority w:val="7"/>
    <w:pPr>
      <w:numPr>
        <w:numId w:val="4"/>
      </w:numPr>
      <w:jc w:val="both"/>
    </w:pPr>
  </w:style>
  <w:style w:type="paragraph" w:customStyle="1" w:styleId="A2">
    <w:name w:val="A: список *"/>
    <w:basedOn w:val="Ac"/>
    <w:uiPriority w:val="7"/>
    <w:pPr>
      <w:numPr>
        <w:numId w:val="5"/>
      </w:numPr>
      <w:jc w:val="both"/>
    </w:pPr>
  </w:style>
  <w:style w:type="paragraph" w:customStyle="1" w:styleId="A10">
    <w:name w:val="A: список 1"/>
    <w:basedOn w:val="Ac"/>
    <w:uiPriority w:val="7"/>
    <w:pPr>
      <w:numPr>
        <w:numId w:val="6"/>
      </w:numPr>
      <w:jc w:val="both"/>
    </w:pPr>
  </w:style>
  <w:style w:type="paragraph" w:customStyle="1" w:styleId="A1">
    <w:name w:val="A: список 1)"/>
    <w:basedOn w:val="Ac"/>
    <w:uiPriority w:val="7"/>
    <w:pPr>
      <w:numPr>
        <w:numId w:val="7"/>
      </w:numPr>
      <w:jc w:val="both"/>
    </w:pPr>
  </w:style>
  <w:style w:type="paragraph" w:customStyle="1" w:styleId="A11">
    <w:name w:val="A: список 1.1"/>
    <w:basedOn w:val="Ac"/>
    <w:uiPriority w:val="7"/>
    <w:pPr>
      <w:numPr>
        <w:ilvl w:val="1"/>
        <w:numId w:val="6"/>
      </w:numPr>
      <w:jc w:val="both"/>
    </w:pPr>
  </w:style>
  <w:style w:type="paragraph" w:customStyle="1" w:styleId="A0">
    <w:name w:val="A: список б)"/>
    <w:basedOn w:val="Ac"/>
    <w:uiPriority w:val="7"/>
    <w:pPr>
      <w:numPr>
        <w:numId w:val="8"/>
      </w:numPr>
      <w:jc w:val="both"/>
    </w:pPr>
  </w:style>
  <w:style w:type="paragraph" w:customStyle="1" w:styleId="A-c">
    <w:name w:val="A: табл-база"/>
    <w:uiPriority w:val="7"/>
    <w:pPr>
      <w:spacing w:after="0" w:line="240" w:lineRule="auto"/>
    </w:pPr>
    <w:rPr>
      <w:rFonts w:ascii="Times New Roman" w:eastAsia="Times New Roman" w:hAnsi="Times New Roman"/>
      <w:sz w:val="28"/>
      <w:szCs w:val="28"/>
    </w:rPr>
  </w:style>
  <w:style w:type="paragraph" w:customStyle="1" w:styleId="A-d">
    <w:name w:val="A: табл-вправо"/>
    <w:basedOn w:val="A-c"/>
    <w:uiPriority w:val="7"/>
    <w:pPr>
      <w:jc w:val="right"/>
    </w:pPr>
  </w:style>
  <w:style w:type="paragraph" w:customStyle="1" w:styleId="A-1">
    <w:name w:val="A: табл-название"/>
    <w:basedOn w:val="Ac"/>
    <w:next w:val="A-e"/>
    <w:uiPriority w:val="7"/>
    <w:pPr>
      <w:keepNext/>
      <w:keepLines/>
      <w:numPr>
        <w:numId w:val="9"/>
      </w:numPr>
      <w:spacing w:before="120" w:after="120" w:line="240" w:lineRule="auto"/>
    </w:pPr>
  </w:style>
  <w:style w:type="paragraph" w:customStyle="1" w:styleId="A-0">
    <w:name w:val="A: табл-номер"/>
    <w:basedOn w:val="A-c"/>
    <w:uiPriority w:val="7"/>
    <w:pPr>
      <w:numPr>
        <w:numId w:val="10"/>
      </w:numPr>
    </w:pPr>
  </w:style>
  <w:style w:type="paragraph" w:customStyle="1" w:styleId="A-f">
    <w:name w:val="A: табл-отступ"/>
    <w:basedOn w:val="A-c"/>
    <w:uiPriority w:val="7"/>
    <w:pPr>
      <w:ind w:firstLine="284"/>
      <w:jc w:val="both"/>
    </w:pPr>
    <w:rPr>
      <w:lang w:val="en-US"/>
    </w:rPr>
  </w:style>
  <w:style w:type="paragraph" w:customStyle="1" w:styleId="A-f0">
    <w:name w:val="A: табл-центр"/>
    <w:basedOn w:val="A-c"/>
    <w:uiPriority w:val="7"/>
    <w:pPr>
      <w:jc w:val="center"/>
    </w:pPr>
  </w:style>
  <w:style w:type="paragraph" w:customStyle="1" w:styleId="A-f1">
    <w:name w:val="A: табл-шапка"/>
    <w:basedOn w:val="A0"/>
    <w:uiPriority w:val="7"/>
    <w:pPr>
      <w:keepNext/>
      <w:keepLines/>
      <w:numPr>
        <w:numId w:val="0"/>
      </w:numPr>
      <w:spacing w:line="240" w:lineRule="auto"/>
      <w:jc w:val="center"/>
    </w:pPr>
    <w:rPr>
      <w:sz w:val="24"/>
    </w:rPr>
  </w:style>
  <w:style w:type="paragraph" w:customStyle="1" w:styleId="A-f2">
    <w:name w:val="A: текст-вправо"/>
    <w:basedOn w:val="Ac"/>
    <w:uiPriority w:val="7"/>
    <w:pPr>
      <w:jc w:val="right"/>
    </w:pPr>
  </w:style>
  <w:style w:type="paragraph" w:customStyle="1" w:styleId="A-f3">
    <w:name w:val="A: текст-ключевые слова"/>
    <w:basedOn w:val="A-3"/>
    <w:uiPriority w:val="7"/>
    <w:rPr>
      <w:caps/>
    </w:rPr>
  </w:style>
  <w:style w:type="paragraph" w:customStyle="1" w:styleId="A-f4">
    <w:name w:val="A: текст-литература"/>
    <w:basedOn w:val="Ac"/>
    <w:uiPriority w:val="7"/>
    <w:pPr>
      <w:jc w:val="both"/>
    </w:pPr>
  </w:style>
  <w:style w:type="paragraph" w:customStyle="1" w:styleId="A-f5">
    <w:name w:val="A: текст-перед списком"/>
    <w:basedOn w:val="A-3"/>
    <w:next w:val="A-"/>
    <w:uiPriority w:val="4"/>
    <w:pPr>
      <w:keepNext/>
      <w:contextualSpacing w:val="0"/>
    </w:pPr>
    <w:rPr>
      <w:rFonts w:cs="Times New Roman"/>
      <w:szCs w:val="24"/>
      <w:lang w:eastAsia="ru-RU"/>
    </w:rPr>
  </w:style>
  <w:style w:type="paragraph" w:customStyle="1" w:styleId="A-f6">
    <w:name w:val="A: текст-программа"/>
    <w:uiPriority w:val="7"/>
    <w:pPr>
      <w:spacing w:after="0" w:line="240" w:lineRule="auto"/>
    </w:pPr>
    <w:rPr>
      <w:rFonts w:ascii="Courier New" w:eastAsia="Times New Roman" w:hAnsi="Courier New"/>
      <w:sz w:val="24"/>
      <w:szCs w:val="28"/>
    </w:rPr>
  </w:style>
  <w:style w:type="paragraph" w:customStyle="1" w:styleId="A-f7">
    <w:name w:val="A: текст-рекомендации"/>
    <w:basedOn w:val="A-3"/>
    <w:uiPriority w:val="7"/>
    <w:qFormat/>
    <w:rPr>
      <w:color w:val="0070C0"/>
    </w:rPr>
  </w:style>
  <w:style w:type="paragraph" w:customStyle="1" w:styleId="A-f8">
    <w:name w:val="A: текст-содержание раздела"/>
    <w:basedOn w:val="A-3"/>
    <w:uiPriority w:val="7"/>
    <w:rPr>
      <w:color w:val="C00000"/>
      <w:sz w:val="20"/>
    </w:rPr>
  </w:style>
  <w:style w:type="paragraph" w:customStyle="1" w:styleId="A-f9">
    <w:name w:val="A: текст-центр"/>
    <w:basedOn w:val="Ac"/>
    <w:uiPriority w:val="7"/>
    <w:pPr>
      <w:jc w:val="center"/>
    </w:pPr>
  </w:style>
  <w:style w:type="paragraph" w:customStyle="1" w:styleId="A-00-">
    <w:name w:val="A: титул-00-база"/>
    <w:uiPriority w:val="44"/>
    <w:pPr>
      <w:spacing w:after="0" w:line="240" w:lineRule="auto"/>
    </w:pPr>
    <w:rPr>
      <w:rFonts w:ascii="Times New Roman" w:eastAsia="Times New Roman" w:hAnsi="Times New Roman"/>
      <w:sz w:val="28"/>
      <w:szCs w:val="24"/>
    </w:rPr>
  </w:style>
  <w:style w:type="paragraph" w:customStyle="1" w:styleId="A-01-">
    <w:name w:val="A: титул-01-вуз"/>
    <w:basedOn w:val="A-00-"/>
    <w:uiPriority w:val="44"/>
    <w:pPr>
      <w:jc w:val="center"/>
    </w:pPr>
  </w:style>
  <w:style w:type="paragraph" w:customStyle="1" w:styleId="A-02-">
    <w:name w:val="A: титул-02-институт"/>
    <w:uiPriority w:val="44"/>
    <w:pPr>
      <w:spacing w:after="0" w:line="240" w:lineRule="auto"/>
      <w:jc w:val="center"/>
    </w:pPr>
    <w:rPr>
      <w:rFonts w:ascii="Times New Roman" w:eastAsia="Times New Roman" w:hAnsi="Times New Roman"/>
      <w:sz w:val="28"/>
      <w:szCs w:val="24"/>
    </w:rPr>
  </w:style>
  <w:style w:type="paragraph" w:customStyle="1" w:styleId="A-03-">
    <w:name w:val="A: титул-03-кафедра"/>
    <w:basedOn w:val="A-00-"/>
    <w:uiPriority w:val="44"/>
    <w:pPr>
      <w:jc w:val="center"/>
    </w:pPr>
  </w:style>
  <w:style w:type="paragraph" w:customStyle="1" w:styleId="A-04-">
    <w:name w:val="A: титул-04-утверждаю"/>
    <w:basedOn w:val="A-00-"/>
    <w:next w:val="a3"/>
    <w:uiPriority w:val="44"/>
  </w:style>
  <w:style w:type="paragraph" w:customStyle="1" w:styleId="A-05-">
    <w:name w:val="A: титул-05-вид документа"/>
    <w:next w:val="a3"/>
    <w:uiPriority w:val="44"/>
    <w:pPr>
      <w:spacing w:after="0" w:line="240" w:lineRule="auto"/>
      <w:jc w:val="center"/>
    </w:pPr>
    <w:rPr>
      <w:rFonts w:ascii="Times New Roman" w:eastAsia="Times New Roman" w:hAnsi="Times New Roman"/>
      <w:b/>
      <w:caps/>
      <w:sz w:val="32"/>
      <w:szCs w:val="24"/>
    </w:rPr>
  </w:style>
  <w:style w:type="paragraph" w:customStyle="1" w:styleId="A-06-">
    <w:name w:val="A: титул-06-специальность"/>
    <w:uiPriority w:val="44"/>
    <w:pPr>
      <w:spacing w:after="0" w:line="240" w:lineRule="auto"/>
      <w:jc w:val="center"/>
    </w:pPr>
    <w:rPr>
      <w:rFonts w:ascii="Times New Roman" w:eastAsia="Times New Roman" w:hAnsi="Times New Roman"/>
      <w:sz w:val="28"/>
      <w:szCs w:val="24"/>
    </w:rPr>
  </w:style>
  <w:style w:type="paragraph" w:customStyle="1" w:styleId="A-07-">
    <w:name w:val="A: титул-07-тема"/>
    <w:basedOn w:val="A-06-"/>
    <w:uiPriority w:val="44"/>
    <w:rPr>
      <w:sz w:val="32"/>
    </w:rPr>
  </w:style>
  <w:style w:type="paragraph" w:customStyle="1" w:styleId="A-08-">
    <w:name w:val="A: титул-08-год"/>
    <w:basedOn w:val="A-00-"/>
    <w:uiPriority w:val="44"/>
    <w:pPr>
      <w:jc w:val="center"/>
    </w:pPr>
  </w:style>
  <w:style w:type="paragraph" w:customStyle="1" w:styleId="A-09-">
    <w:name w:val="A: титул-09-пояснения"/>
    <w:uiPriority w:val="44"/>
    <w:pPr>
      <w:spacing w:after="0" w:line="240" w:lineRule="auto"/>
      <w:jc w:val="center"/>
    </w:pPr>
    <w:rPr>
      <w:rFonts w:ascii="Times New Roman" w:eastAsia="Times New Roman" w:hAnsi="Times New Roman"/>
      <w:i/>
      <w:sz w:val="16"/>
      <w:szCs w:val="24"/>
    </w:rPr>
  </w:style>
  <w:style w:type="paragraph" w:customStyle="1" w:styleId="A-10-">
    <w:name w:val="A: титул-10-подписи"/>
    <w:basedOn w:val="A-00-"/>
    <w:uiPriority w:val="44"/>
    <w:rPr>
      <w:sz w:val="24"/>
    </w:rPr>
  </w:style>
  <w:style w:type="paragraph" w:customStyle="1" w:styleId="A-11--">
    <w:name w:val="A: титул-11-группа-должность"/>
    <w:basedOn w:val="A-10-"/>
    <w:uiPriority w:val="44"/>
    <w:pPr>
      <w:jc w:val="center"/>
    </w:pPr>
    <w:rPr>
      <w:w w:val="80"/>
    </w:rPr>
  </w:style>
  <w:style w:type="paragraph" w:customStyle="1" w:styleId="A-12-">
    <w:name w:val="A: титул-12-дата"/>
    <w:basedOn w:val="A-00-"/>
    <w:uiPriority w:val="44"/>
    <w:pPr>
      <w:jc w:val="center"/>
    </w:pPr>
  </w:style>
  <w:style w:type="paragraph" w:customStyle="1" w:styleId="A-fa">
    <w:name w:val="A: формула-абзац"/>
    <w:basedOn w:val="A-3"/>
    <w:next w:val="A-fb"/>
    <w:uiPriority w:val="7"/>
    <w:pPr>
      <w:spacing w:before="120" w:after="120"/>
    </w:pPr>
  </w:style>
  <w:style w:type="paragraph" w:customStyle="1" w:styleId="A-fb">
    <w:name w:val="A: формула-расшифровка"/>
    <w:basedOn w:val="Ac"/>
    <w:next w:val="A-3"/>
    <w:uiPriority w:val="7"/>
    <w:pPr>
      <w:jc w:val="both"/>
    </w:pPr>
  </w:style>
  <w:style w:type="paragraph" w:customStyle="1" w:styleId="A-fc">
    <w:name w:val="A: формула-центр"/>
    <w:basedOn w:val="Ac"/>
    <w:next w:val="A-fb"/>
    <w:uiPriority w:val="7"/>
    <w:pPr>
      <w:tabs>
        <w:tab w:val="center" w:pos="4678"/>
        <w:tab w:val="right" w:pos="9356"/>
      </w:tabs>
      <w:spacing w:before="120" w:after="120"/>
      <w:jc w:val="center"/>
    </w:pPr>
  </w:style>
  <w:style w:type="paragraph" w:customStyle="1" w:styleId="A15">
    <w:name w:val="A: шрифт 1"/>
    <w:uiPriority w:val="4"/>
    <w:pPr>
      <w:spacing w:after="0" w:line="240" w:lineRule="auto"/>
      <w:jc w:val="center"/>
    </w:pPr>
    <w:rPr>
      <w:rFonts w:ascii="Arial" w:eastAsia="Times New Roman" w:hAnsi="Arial" w:cs="Times New Roman"/>
      <w:i/>
      <w:iCs/>
      <w:sz w:val="15"/>
      <w:szCs w:val="20"/>
      <w:lang w:eastAsia="ru-RU"/>
    </w:rPr>
  </w:style>
  <w:style w:type="paragraph" w:customStyle="1" w:styleId="A22">
    <w:name w:val="A: шрифт 2"/>
    <w:uiPriority w:val="4"/>
    <w:pPr>
      <w:spacing w:after="0" w:line="240" w:lineRule="auto"/>
      <w:jc w:val="center"/>
    </w:pPr>
    <w:rPr>
      <w:rFonts w:ascii="Arial" w:eastAsia="Times New Roman" w:hAnsi="Arial" w:cs="Times New Roman"/>
      <w:i/>
      <w:sz w:val="24"/>
      <w:szCs w:val="2"/>
      <w:lang w:eastAsia="ru-RU"/>
    </w:rPr>
  </w:style>
  <w:style w:type="paragraph" w:customStyle="1" w:styleId="A31">
    <w:name w:val="A: шрифт 3"/>
    <w:uiPriority w:val="4"/>
    <w:pPr>
      <w:spacing w:after="0" w:line="240" w:lineRule="auto"/>
      <w:jc w:val="center"/>
    </w:pPr>
    <w:rPr>
      <w:rFonts w:ascii="Arial" w:eastAsia="Times New Roman" w:hAnsi="Arial" w:cs="Times New Roman"/>
      <w:i/>
      <w:sz w:val="28"/>
      <w:szCs w:val="2"/>
      <w:lang w:eastAsia="ru-RU"/>
    </w:rPr>
  </w:style>
  <w:style w:type="paragraph" w:customStyle="1" w:styleId="A-fd">
    <w:name w:val="A: шрифт-страница"/>
    <w:uiPriority w:val="4"/>
    <w:pPr>
      <w:spacing w:after="0" w:line="240" w:lineRule="auto"/>
      <w:jc w:val="center"/>
    </w:pPr>
    <w:rPr>
      <w:rFonts w:ascii="Times New Roman" w:eastAsia="Times New Roman" w:hAnsi="Times New Roman" w:cs="Times New Roman"/>
      <w:i/>
      <w:sz w:val="28"/>
      <w:szCs w:val="2"/>
      <w:lang w:eastAsia="ru-RU"/>
    </w:rPr>
  </w:style>
  <w:style w:type="paragraph" w:customStyle="1" w:styleId="a60">
    <w:name w:val="a6"/>
    <w:basedOn w:val="a3"/>
    <w:pPr>
      <w:spacing w:before="100" w:beforeAutospacing="1" w:after="100" w:afterAutospacing="1"/>
    </w:pPr>
    <w:rPr>
      <w:sz w:val="24"/>
    </w:rPr>
  </w:style>
  <w:style w:type="character" w:customStyle="1" w:styleId="apple-converted-space">
    <w:name w:val="apple-converted-space"/>
    <w:basedOn w:val="a4"/>
  </w:style>
  <w:style w:type="character" w:customStyle="1" w:styleId="blk">
    <w:name w:val="blk"/>
    <w:basedOn w:val="a4"/>
  </w:style>
  <w:style w:type="character" w:customStyle="1" w:styleId="BR2">
    <w:name w:val="BR: выделение 2"/>
    <w:basedOn w:val="a4"/>
    <w:rPr>
      <w:b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GOST type B" w:hAnsi="GOST type B" w:cs="GOST type B"/>
      <w:color w:val="000000"/>
      <w:sz w:val="24"/>
      <w:szCs w:val="24"/>
    </w:rPr>
  </w:style>
  <w:style w:type="character" w:customStyle="1" w:styleId="ecattext">
    <w:name w:val="ecattext"/>
    <w:basedOn w:val="a4"/>
  </w:style>
  <w:style w:type="character" w:customStyle="1" w:styleId="flex">
    <w:name w:val="flex"/>
    <w:basedOn w:val="a4"/>
  </w:style>
  <w:style w:type="paragraph" w:customStyle="1" w:styleId="formattext">
    <w:name w:val="formattext"/>
    <w:basedOn w:val="a3"/>
    <w:pPr>
      <w:spacing w:before="100" w:beforeAutospacing="1" w:after="100" w:afterAutospacing="1"/>
    </w:pPr>
    <w:rPr>
      <w:sz w:val="24"/>
    </w:rPr>
  </w:style>
  <w:style w:type="character" w:customStyle="1" w:styleId="hl">
    <w:name w:val="hl"/>
    <w:basedOn w:val="a4"/>
  </w:style>
  <w:style w:type="paragraph" w:customStyle="1" w:styleId="indent">
    <w:name w:val="indent"/>
    <w:basedOn w:val="a3"/>
    <w:pPr>
      <w:spacing w:before="100" w:beforeAutospacing="1" w:after="100" w:afterAutospacing="1"/>
    </w:pPr>
    <w:rPr>
      <w:sz w:val="24"/>
    </w:rPr>
  </w:style>
  <w:style w:type="paragraph" w:customStyle="1" w:styleId="msonormal0">
    <w:name w:val="msonormal"/>
    <w:basedOn w:val="a3"/>
    <w:pPr>
      <w:spacing w:before="100" w:beforeAutospacing="1" w:after="100" w:afterAutospacing="1"/>
    </w:pPr>
    <w:rPr>
      <w:sz w:val="24"/>
    </w:rPr>
  </w:style>
  <w:style w:type="paragraph" w:customStyle="1" w:styleId="task">
    <w:name w:val="task"/>
    <w:basedOn w:val="a3"/>
    <w:pPr>
      <w:spacing w:before="100" w:beforeAutospacing="1" w:after="100" w:afterAutospacing="1"/>
    </w:pPr>
    <w:rPr>
      <w:sz w:val="24"/>
    </w:rPr>
  </w:style>
  <w:style w:type="character" w:customStyle="1" w:styleId="a8">
    <w:name w:val="Абзац списка Знак"/>
    <w:basedOn w:val="a4"/>
    <w:link w:val="a7"/>
    <w:uiPriority w:val="34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f2">
    <w:name w:val="header"/>
    <w:basedOn w:val="a3"/>
    <w:link w:val="aff3"/>
    <w:uiPriority w:val="99"/>
    <w:pPr>
      <w:tabs>
        <w:tab w:val="center" w:pos="4677"/>
        <w:tab w:val="right" w:pos="9355"/>
      </w:tabs>
    </w:pPr>
  </w:style>
  <w:style w:type="character" w:customStyle="1" w:styleId="aff3">
    <w:name w:val="Верхний колонтитул Знак"/>
    <w:basedOn w:val="a4"/>
    <w:link w:val="aff2"/>
    <w:uiPriority w:val="99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4">
    <w:name w:val="Вода"/>
    <w:basedOn w:val="a7"/>
    <w:link w:val="aff5"/>
    <w:qFormat/>
    <w:pPr>
      <w:ind w:left="0"/>
    </w:pPr>
    <w:rPr>
      <w:rFonts w:ascii="GOST type B" w:hAnsi="GOST type B"/>
    </w:rPr>
  </w:style>
  <w:style w:type="character" w:customStyle="1" w:styleId="aff5">
    <w:name w:val="Вода Знак"/>
    <w:basedOn w:val="a4"/>
    <w:link w:val="aff4"/>
    <w:rPr>
      <w:rFonts w:ascii="GOST type B" w:eastAsia="Times New Roman" w:hAnsi="GOST type B" w:cs="Times New Roman"/>
      <w:sz w:val="28"/>
      <w:szCs w:val="24"/>
      <w:lang w:eastAsia="ru-RU"/>
    </w:rPr>
  </w:style>
  <w:style w:type="character" w:styleId="aff6">
    <w:name w:val="Emphasis"/>
    <w:basedOn w:val="a4"/>
    <w:uiPriority w:val="20"/>
    <w:qFormat/>
    <w:rPr>
      <w:i/>
      <w:iCs/>
    </w:rPr>
  </w:style>
  <w:style w:type="character" w:customStyle="1" w:styleId="10">
    <w:name w:val="Заголовок 1 Знак"/>
    <w:basedOn w:val="a4"/>
    <w:link w:val="1"/>
    <w:uiPriority w:val="9"/>
    <w:rPr>
      <w:rFonts w:ascii="Times New Roman" w:eastAsia="SimSun" w:hAnsi="Times New Roman"/>
      <w:b/>
      <w:bCs/>
      <w:sz w:val="32"/>
      <w:szCs w:val="28"/>
    </w:rPr>
  </w:style>
  <w:style w:type="character" w:customStyle="1" w:styleId="20">
    <w:name w:val="Заголовок 2 Знак"/>
    <w:basedOn w:val="a4"/>
    <w:link w:val="2"/>
    <w:uiPriority w:val="9"/>
    <w:rPr>
      <w:rFonts w:ascii="Times New Roman" w:eastAsia="SimSun" w:hAnsi="Times New Roman"/>
      <w:b/>
      <w:bCs/>
      <w:sz w:val="28"/>
      <w:szCs w:val="26"/>
    </w:rPr>
  </w:style>
  <w:style w:type="character" w:customStyle="1" w:styleId="30">
    <w:name w:val="Заголовок 3 Знак"/>
    <w:basedOn w:val="a4"/>
    <w:link w:val="3"/>
    <w:uiPriority w:val="9"/>
    <w:rPr>
      <w:rFonts w:ascii="Times New Roman" w:eastAsia="SimSun" w:hAnsi="Times New Roman"/>
      <w:b/>
      <w:bCs/>
      <w:sz w:val="28"/>
      <w:szCs w:val="28"/>
    </w:rPr>
  </w:style>
  <w:style w:type="character" w:customStyle="1" w:styleId="40">
    <w:name w:val="Заголовок 4 Знак"/>
    <w:basedOn w:val="a4"/>
    <w:link w:val="4"/>
    <w:uiPriority w:val="9"/>
    <w:rPr>
      <w:rFonts w:ascii="Times New Roman" w:eastAsia="SimSun" w:hAnsi="Times New Roman"/>
      <w:b/>
      <w:bCs/>
      <w:iCs/>
      <w:sz w:val="28"/>
      <w:szCs w:val="28"/>
    </w:rPr>
  </w:style>
  <w:style w:type="character" w:customStyle="1" w:styleId="50">
    <w:name w:val="Заголовок 5 Знак"/>
    <w:basedOn w:val="a4"/>
    <w:link w:val="5"/>
    <w:uiPriority w:val="9"/>
    <w:rPr>
      <w:rFonts w:ascii="Cambria" w:eastAsia="SimSun" w:hAnsi="Cambria"/>
      <w:color w:val="243F60"/>
      <w:sz w:val="28"/>
      <w:szCs w:val="24"/>
      <w:lang w:eastAsia="ru-RU"/>
    </w:rPr>
  </w:style>
  <w:style w:type="character" w:customStyle="1" w:styleId="60">
    <w:name w:val="Заголовок 6 Знак"/>
    <w:basedOn w:val="a4"/>
    <w:link w:val="6"/>
    <w:uiPriority w:val="9"/>
    <w:rPr>
      <w:rFonts w:ascii="Cambria" w:eastAsia="SimSun" w:hAnsi="Cambria"/>
      <w:i/>
      <w:iCs/>
      <w:color w:val="243F60"/>
      <w:sz w:val="28"/>
      <w:szCs w:val="24"/>
      <w:lang w:eastAsia="ru-RU"/>
    </w:rPr>
  </w:style>
  <w:style w:type="character" w:customStyle="1" w:styleId="70">
    <w:name w:val="Заголовок 7 Знак"/>
    <w:basedOn w:val="a4"/>
    <w:link w:val="7"/>
    <w:uiPriority w:val="9"/>
    <w:rPr>
      <w:rFonts w:ascii="Cambria" w:eastAsia="SimSun" w:hAnsi="Cambria"/>
      <w:i/>
      <w:iCs/>
      <w:color w:val="404040"/>
      <w:sz w:val="28"/>
      <w:szCs w:val="24"/>
      <w:lang w:eastAsia="ru-RU"/>
    </w:rPr>
  </w:style>
  <w:style w:type="character" w:customStyle="1" w:styleId="80">
    <w:name w:val="Заголовок 8 Знак"/>
    <w:basedOn w:val="a4"/>
    <w:link w:val="8"/>
    <w:uiPriority w:val="9"/>
    <w:rPr>
      <w:rFonts w:ascii="Cambria" w:eastAsia="SimSun" w:hAnsi="Cambria"/>
      <w:color w:val="404040"/>
      <w:sz w:val="20"/>
      <w:szCs w:val="20"/>
      <w:lang w:eastAsia="ru-RU"/>
    </w:rPr>
  </w:style>
  <w:style w:type="character" w:customStyle="1" w:styleId="90">
    <w:name w:val="Заголовок 9 Знак"/>
    <w:basedOn w:val="a4"/>
    <w:link w:val="9"/>
    <w:uiPriority w:val="9"/>
    <w:rPr>
      <w:rFonts w:ascii="Cambria" w:eastAsia="SimSun" w:hAnsi="Cambria"/>
      <w:i/>
      <w:iCs/>
      <w:color w:val="404040"/>
      <w:sz w:val="20"/>
      <w:szCs w:val="20"/>
      <w:lang w:eastAsia="ru-RU"/>
    </w:rPr>
  </w:style>
  <w:style w:type="paragraph" w:styleId="aff7">
    <w:name w:val="TOC Heading"/>
    <w:basedOn w:val="1"/>
    <w:next w:val="a3"/>
    <w:uiPriority w:val="39"/>
    <w:qFormat/>
    <w:pPr>
      <w:pageBreakBefore w:val="0"/>
      <w:numPr>
        <w:numId w:val="0"/>
      </w:numPr>
      <w:spacing w:before="480" w:line="276" w:lineRule="auto"/>
      <w:jc w:val="left"/>
      <w:outlineLvl w:val="9"/>
    </w:pPr>
    <w:rPr>
      <w:rFonts w:ascii="Cambria" w:hAnsi="Cambria"/>
      <w:color w:val="365F91"/>
      <w:lang w:eastAsia="ru-RU"/>
    </w:rPr>
  </w:style>
  <w:style w:type="character" w:styleId="aff8">
    <w:name w:val="footnote reference"/>
    <w:uiPriority w:val="9"/>
    <w:rPr>
      <w:vertAlign w:val="superscript"/>
    </w:rPr>
  </w:style>
  <w:style w:type="paragraph" w:styleId="aff9">
    <w:name w:val="footer"/>
    <w:basedOn w:val="Ac"/>
    <w:link w:val="affa"/>
    <w:uiPriority w:val="99"/>
    <w:pPr>
      <w:tabs>
        <w:tab w:val="center" w:pos="4677"/>
        <w:tab w:val="right" w:pos="9355"/>
      </w:tabs>
      <w:jc w:val="center"/>
    </w:pPr>
  </w:style>
  <w:style w:type="character" w:customStyle="1" w:styleId="affa">
    <w:name w:val="Нижний колонтитул Знак"/>
    <w:basedOn w:val="a4"/>
    <w:link w:val="aff9"/>
    <w:uiPriority w:val="99"/>
    <w:rPr>
      <w:rFonts w:ascii="Times New Roman" w:eastAsia="Times New Roman" w:hAnsi="Times New Roman"/>
      <w:sz w:val="28"/>
      <w:szCs w:val="28"/>
    </w:rPr>
  </w:style>
  <w:style w:type="paragraph" w:styleId="affb">
    <w:name w:val="Normal (Web)"/>
    <w:basedOn w:val="a3"/>
    <w:uiPriority w:val="99"/>
    <w:pPr>
      <w:spacing w:before="100" w:beforeAutospacing="1" w:after="100" w:afterAutospacing="1"/>
    </w:pPr>
    <w:rPr>
      <w:rFonts w:eastAsia="SimSun"/>
      <w:sz w:val="24"/>
    </w:rPr>
  </w:style>
  <w:style w:type="paragraph" w:styleId="11">
    <w:name w:val="toc 1"/>
    <w:basedOn w:val="A-4"/>
    <w:next w:val="21"/>
    <w:uiPriority w:val="39"/>
    <w:pPr>
      <w:tabs>
        <w:tab w:val="clear" w:pos="9923"/>
      </w:tabs>
      <w:ind w:right="567"/>
    </w:pPr>
    <w:rPr>
      <w:b/>
    </w:rPr>
  </w:style>
  <w:style w:type="paragraph" w:styleId="21">
    <w:name w:val="toc 2"/>
    <w:basedOn w:val="A-4"/>
    <w:next w:val="31"/>
    <w:uiPriority w:val="39"/>
    <w:pPr>
      <w:tabs>
        <w:tab w:val="clear" w:pos="9923"/>
      </w:tabs>
      <w:ind w:left="142" w:firstLine="142"/>
    </w:pPr>
  </w:style>
  <w:style w:type="paragraph" w:styleId="31">
    <w:name w:val="toc 3"/>
    <w:basedOn w:val="A-4"/>
    <w:next w:val="Ac"/>
    <w:uiPriority w:val="39"/>
    <w:pPr>
      <w:ind w:left="561"/>
    </w:pPr>
  </w:style>
  <w:style w:type="paragraph" w:styleId="41">
    <w:name w:val="toc 4"/>
    <w:basedOn w:val="A-4"/>
    <w:next w:val="A-3"/>
    <w:uiPriority w:val="39"/>
    <w:pPr>
      <w:ind w:left="560"/>
    </w:pPr>
    <w:rPr>
      <w:szCs w:val="20"/>
    </w:rPr>
  </w:style>
  <w:style w:type="paragraph" w:styleId="51">
    <w:name w:val="toc 5"/>
    <w:basedOn w:val="a3"/>
    <w:next w:val="a3"/>
    <w:uiPriority w:val="39"/>
    <w:pPr>
      <w:ind w:left="840"/>
    </w:pPr>
    <w:rPr>
      <w:rFonts w:ascii="Calibri" w:hAnsi="Calibri"/>
      <w:sz w:val="20"/>
      <w:szCs w:val="20"/>
    </w:rPr>
  </w:style>
  <w:style w:type="paragraph" w:styleId="61">
    <w:name w:val="toc 6"/>
    <w:basedOn w:val="a3"/>
    <w:next w:val="a3"/>
    <w:uiPriority w:val="39"/>
    <w:pPr>
      <w:ind w:left="1120"/>
    </w:pPr>
    <w:rPr>
      <w:rFonts w:ascii="Calibri" w:hAnsi="Calibri"/>
      <w:sz w:val="20"/>
      <w:szCs w:val="20"/>
    </w:rPr>
  </w:style>
  <w:style w:type="paragraph" w:styleId="71">
    <w:name w:val="toc 7"/>
    <w:basedOn w:val="a3"/>
    <w:next w:val="a3"/>
    <w:uiPriority w:val="39"/>
    <w:pPr>
      <w:ind w:left="1400"/>
    </w:pPr>
    <w:rPr>
      <w:rFonts w:ascii="Calibri" w:hAnsi="Calibri"/>
      <w:sz w:val="20"/>
      <w:szCs w:val="20"/>
    </w:rPr>
  </w:style>
  <w:style w:type="paragraph" w:styleId="81">
    <w:name w:val="toc 8"/>
    <w:basedOn w:val="a3"/>
    <w:next w:val="a3"/>
    <w:uiPriority w:val="39"/>
    <w:pPr>
      <w:ind w:left="1680"/>
    </w:pPr>
    <w:rPr>
      <w:rFonts w:ascii="Calibri" w:hAnsi="Calibri"/>
      <w:sz w:val="20"/>
      <w:szCs w:val="20"/>
    </w:rPr>
  </w:style>
  <w:style w:type="paragraph" w:styleId="91">
    <w:name w:val="toc 9"/>
    <w:basedOn w:val="a3"/>
    <w:next w:val="a3"/>
    <w:uiPriority w:val="39"/>
    <w:pPr>
      <w:ind w:left="1960"/>
    </w:pPr>
    <w:rPr>
      <w:rFonts w:ascii="Calibri" w:hAnsi="Calibri"/>
      <w:sz w:val="20"/>
      <w:szCs w:val="20"/>
    </w:rPr>
  </w:style>
  <w:style w:type="character" w:styleId="affc">
    <w:name w:val="FollowedHyperlink"/>
    <w:basedOn w:val="a4"/>
    <w:uiPriority w:val="99"/>
    <w:rPr>
      <w:color w:val="800080"/>
      <w:u w:val="single"/>
    </w:rPr>
  </w:style>
  <w:style w:type="paragraph" w:styleId="HTML">
    <w:name w:val="HTML Preformatted"/>
    <w:basedOn w:val="a3"/>
    <w:link w:val="HTML0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4"/>
    <w:link w:val="HTML"/>
    <w:uiPriority w:val="9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2">
    <w:name w:val="стиль1"/>
    <w:basedOn w:val="a4"/>
  </w:style>
  <w:style w:type="paragraph" w:customStyle="1" w:styleId="100">
    <w:name w:val="стиль10"/>
    <w:basedOn w:val="a3"/>
    <w:pPr>
      <w:spacing w:before="100" w:beforeAutospacing="1" w:after="100" w:afterAutospacing="1"/>
    </w:pPr>
    <w:rPr>
      <w:sz w:val="24"/>
    </w:rPr>
  </w:style>
  <w:style w:type="character" w:customStyle="1" w:styleId="13">
    <w:name w:val="стиль13"/>
    <w:basedOn w:val="a4"/>
  </w:style>
  <w:style w:type="paragraph" w:customStyle="1" w:styleId="131">
    <w:name w:val="стиль131"/>
    <w:basedOn w:val="a3"/>
    <w:pPr>
      <w:spacing w:before="100" w:beforeAutospacing="1" w:after="100" w:afterAutospacing="1"/>
    </w:pPr>
    <w:rPr>
      <w:sz w:val="24"/>
    </w:rPr>
  </w:style>
  <w:style w:type="character" w:customStyle="1" w:styleId="22">
    <w:name w:val="стиль2"/>
    <w:basedOn w:val="a4"/>
  </w:style>
  <w:style w:type="character" w:customStyle="1" w:styleId="42">
    <w:name w:val="стиль4"/>
    <w:basedOn w:val="a4"/>
  </w:style>
  <w:style w:type="paragraph" w:customStyle="1" w:styleId="72">
    <w:name w:val="стиль7"/>
    <w:basedOn w:val="a3"/>
    <w:pPr>
      <w:spacing w:before="100" w:beforeAutospacing="1" w:after="100" w:afterAutospacing="1"/>
    </w:pPr>
    <w:rPr>
      <w:sz w:val="24"/>
    </w:rPr>
  </w:style>
  <w:style w:type="character" w:customStyle="1" w:styleId="710">
    <w:name w:val="стиль71"/>
    <w:basedOn w:val="a4"/>
  </w:style>
  <w:style w:type="character" w:customStyle="1" w:styleId="92">
    <w:name w:val="стиль9"/>
    <w:basedOn w:val="a4"/>
  </w:style>
  <w:style w:type="paragraph" w:customStyle="1" w:styleId="910">
    <w:name w:val="стиль91"/>
    <w:basedOn w:val="a3"/>
    <w:pPr>
      <w:spacing w:before="100" w:beforeAutospacing="1" w:after="100" w:afterAutospacing="1"/>
    </w:pPr>
    <w:rPr>
      <w:sz w:val="24"/>
    </w:rPr>
  </w:style>
  <w:style w:type="character" w:styleId="affd">
    <w:name w:val="Strong"/>
    <w:basedOn w:val="a4"/>
    <w:uiPriority w:val="22"/>
    <w:qFormat/>
    <w:rPr>
      <w:b/>
      <w:bCs/>
    </w:rPr>
  </w:style>
  <w:style w:type="paragraph" w:styleId="affe">
    <w:name w:val="footnote text"/>
    <w:basedOn w:val="a3"/>
    <w:link w:val="afff"/>
    <w:uiPriority w:val="9"/>
    <w:rPr>
      <w:sz w:val="20"/>
      <w:szCs w:val="20"/>
    </w:rPr>
  </w:style>
  <w:style w:type="character" w:customStyle="1" w:styleId="afff">
    <w:name w:val="Текст сноски Знак"/>
    <w:basedOn w:val="a4"/>
    <w:link w:val="affe"/>
    <w:uiPriority w:val="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14">
    <w:name w:val="A: ЗАГОЛОВОК 1"/>
    <w:basedOn w:val="A-2"/>
    <w:next w:val="A-3"/>
    <w:uiPriority w:val="9"/>
    <w:pPr>
      <w:pageBreakBefore/>
      <w:jc w:val="center"/>
    </w:pPr>
    <w:rPr>
      <w:caps/>
    </w:rPr>
  </w:style>
  <w:style w:type="paragraph" w:customStyle="1" w:styleId="A-e">
    <w:name w:val="A: табл-головка"/>
    <w:uiPriority w:val="7"/>
    <w:pPr>
      <w:keepNext/>
      <w:keepLines/>
      <w:spacing w:after="0" w:line="240" w:lineRule="auto"/>
      <w:jc w:val="center"/>
    </w:pPr>
    <w:rPr>
      <w:rFonts w:ascii="Times New Roman" w:eastAsia="Times New Roman" w:hAnsi="Times New Roman"/>
      <w:sz w:val="20"/>
      <w:szCs w:val="28"/>
    </w:rPr>
  </w:style>
  <w:style w:type="paragraph" w:customStyle="1" w:styleId="A-0-">
    <w:name w:val="A: титул-0-база"/>
    <w:uiPriority w:val="4"/>
    <w:pPr>
      <w:spacing w:after="0" w:line="240" w:lineRule="auto"/>
    </w:pPr>
    <w:rPr>
      <w:rFonts w:ascii="Times New Roman" w:hAnsi="Times New Roman"/>
      <w:sz w:val="28"/>
      <w:szCs w:val="24"/>
    </w:rPr>
  </w:style>
  <w:style w:type="paragraph" w:customStyle="1" w:styleId="A-1-">
    <w:name w:val="A: титул-1-вуз"/>
    <w:basedOn w:val="A-0-"/>
    <w:uiPriority w:val="4"/>
    <w:pPr>
      <w:jc w:val="center"/>
    </w:pPr>
  </w:style>
  <w:style w:type="paragraph" w:customStyle="1" w:styleId="A-2-">
    <w:name w:val="A: титул-2-институт"/>
    <w:uiPriority w:val="4"/>
    <w:pPr>
      <w:spacing w:after="0" w:line="240" w:lineRule="auto"/>
      <w:jc w:val="center"/>
    </w:pPr>
    <w:rPr>
      <w:rFonts w:ascii="Times New Roman" w:hAnsi="Times New Roman"/>
      <w:sz w:val="28"/>
      <w:szCs w:val="24"/>
    </w:rPr>
  </w:style>
  <w:style w:type="paragraph" w:customStyle="1" w:styleId="A-3-">
    <w:name w:val="A: титул-3-кафедра"/>
    <w:basedOn w:val="A-0-"/>
    <w:uiPriority w:val="4"/>
    <w:pPr>
      <w:jc w:val="center"/>
    </w:pPr>
  </w:style>
  <w:style w:type="paragraph" w:customStyle="1" w:styleId="A-4-">
    <w:name w:val="A: титул-4-утверждаю"/>
    <w:basedOn w:val="A-0-"/>
    <w:next w:val="a3"/>
    <w:uiPriority w:val="4"/>
    <w:pPr>
      <w:spacing w:line="300" w:lineRule="auto"/>
    </w:pPr>
  </w:style>
  <w:style w:type="paragraph" w:customStyle="1" w:styleId="A-5-">
    <w:name w:val="A: титул-5-вид документа"/>
    <w:next w:val="a3"/>
    <w:uiPriority w:val="4"/>
    <w:pPr>
      <w:spacing w:after="0" w:line="240" w:lineRule="auto"/>
      <w:jc w:val="center"/>
    </w:pPr>
    <w:rPr>
      <w:rFonts w:ascii="Times New Roman" w:hAnsi="Times New Roman"/>
      <w:b/>
      <w:caps/>
      <w:sz w:val="32"/>
      <w:szCs w:val="24"/>
    </w:rPr>
  </w:style>
  <w:style w:type="paragraph" w:customStyle="1" w:styleId="A-5-0">
    <w:name w:val="A: титул-5-специальность"/>
    <w:uiPriority w:val="4"/>
    <w:pPr>
      <w:spacing w:after="0" w:line="240" w:lineRule="auto"/>
      <w:jc w:val="center"/>
    </w:pPr>
    <w:rPr>
      <w:rFonts w:ascii="Times New Roman" w:hAnsi="Times New Roman"/>
      <w:sz w:val="28"/>
      <w:szCs w:val="24"/>
    </w:rPr>
  </w:style>
  <w:style w:type="paragraph" w:customStyle="1" w:styleId="A-5-1">
    <w:name w:val="A: титул-5-тема"/>
    <w:basedOn w:val="A-5-0"/>
    <w:uiPriority w:val="4"/>
    <w:rPr>
      <w:sz w:val="36"/>
    </w:rPr>
  </w:style>
  <w:style w:type="paragraph" w:customStyle="1" w:styleId="A-5-2">
    <w:name w:val="A: титул-5-форма ВКР"/>
    <w:basedOn w:val="A-5-0"/>
    <w:uiPriority w:val="4"/>
    <w:rPr>
      <w:b/>
      <w:sz w:val="32"/>
    </w:rPr>
  </w:style>
  <w:style w:type="paragraph" w:customStyle="1" w:styleId="A-6-">
    <w:name w:val="A: титул-6-ПЗ"/>
    <w:basedOn w:val="a3"/>
    <w:uiPriority w:val="4"/>
    <w:pPr>
      <w:spacing w:before="120" w:after="600"/>
      <w:jc w:val="center"/>
    </w:pPr>
    <w:rPr>
      <w:rFonts w:eastAsia="Calibri" w:cs="SimSun"/>
      <w:lang w:eastAsia="en-US"/>
    </w:rPr>
  </w:style>
  <w:style w:type="paragraph" w:customStyle="1" w:styleId="A-7-">
    <w:name w:val="A: титул-7-подписи"/>
    <w:basedOn w:val="A-0-"/>
    <w:uiPriority w:val="4"/>
    <w:rPr>
      <w:sz w:val="24"/>
    </w:rPr>
  </w:style>
  <w:style w:type="paragraph" w:customStyle="1" w:styleId="A-7-0">
    <w:name w:val="A: титул-7-пояснения"/>
    <w:uiPriority w:val="4"/>
    <w:pPr>
      <w:spacing w:after="0" w:line="240" w:lineRule="auto"/>
      <w:jc w:val="center"/>
    </w:pPr>
    <w:rPr>
      <w:rFonts w:ascii="Times New Roman" w:hAnsi="Times New Roman"/>
      <w:i/>
      <w:sz w:val="16"/>
      <w:szCs w:val="24"/>
    </w:rPr>
  </w:style>
  <w:style w:type="paragraph" w:customStyle="1" w:styleId="A-8-">
    <w:name w:val="A: титул-8-год"/>
    <w:basedOn w:val="A-0-"/>
    <w:uiPriority w:val="4"/>
    <w:pPr>
      <w:jc w:val="center"/>
    </w:pPr>
  </w:style>
  <w:style w:type="paragraph" w:customStyle="1" w:styleId="afff0">
    <w:name w:val="Заголовок вне оглавления"/>
    <w:basedOn w:val="0"/>
    <w:next w:val="A-3"/>
    <w:uiPriority w:val="9"/>
    <w:pPr>
      <w:outlineLvl w:val="9"/>
    </w:pPr>
    <w:rPr>
      <w:caps/>
    </w:rPr>
  </w:style>
  <w:style w:type="paragraph" w:customStyle="1" w:styleId="active">
    <w:name w:val="active"/>
    <w:basedOn w:val="a3"/>
    <w:pPr>
      <w:spacing w:before="100" w:beforeAutospacing="1" w:after="100" w:afterAutospacing="1"/>
    </w:pPr>
    <w:rPr>
      <w:sz w:val="24"/>
    </w:rPr>
  </w:style>
  <w:style w:type="character" w:customStyle="1" w:styleId="14">
    <w:name w:val="Неразрешенное упоминание1"/>
    <w:basedOn w:val="a4"/>
    <w:uiPriority w:val="99"/>
    <w:rPr>
      <w:color w:val="605E5C"/>
      <w:shd w:val="clear" w:color="auto" w:fill="E1DFDD"/>
    </w:rPr>
  </w:style>
  <w:style w:type="paragraph" w:styleId="afff1">
    <w:name w:val="Body Text Indent"/>
    <w:basedOn w:val="a3"/>
    <w:link w:val="afff2"/>
    <w:uiPriority w:val="99"/>
    <w:pPr>
      <w:ind w:left="284" w:firstLine="436"/>
    </w:pPr>
    <w:rPr>
      <w:color w:val="000000"/>
      <w:spacing w:val="1"/>
      <w:sz w:val="24"/>
    </w:rPr>
  </w:style>
  <w:style w:type="character" w:customStyle="1" w:styleId="afff2">
    <w:name w:val="Основной текст с отступом Знак"/>
    <w:basedOn w:val="a4"/>
    <w:link w:val="afff1"/>
    <w:uiPriority w:val="99"/>
    <w:rPr>
      <w:rFonts w:ascii="Times New Roman" w:eastAsia="Times New Roman" w:hAnsi="Times New Roman" w:cs="Times New Roman"/>
      <w:color w:val="000000"/>
      <w:spacing w:val="1"/>
      <w:sz w:val="24"/>
      <w:szCs w:val="24"/>
      <w:lang w:eastAsia="ru-RU"/>
    </w:rPr>
  </w:style>
  <w:style w:type="paragraph" w:styleId="afff3">
    <w:name w:val="Body Text"/>
    <w:basedOn w:val="a3"/>
    <w:link w:val="afff4"/>
    <w:uiPriority w:val="99"/>
    <w:rPr>
      <w:color w:val="000000"/>
      <w:spacing w:val="1"/>
      <w:szCs w:val="28"/>
    </w:rPr>
  </w:style>
  <w:style w:type="character" w:customStyle="1" w:styleId="afff4">
    <w:name w:val="Основной текст Знак"/>
    <w:basedOn w:val="a4"/>
    <w:link w:val="afff3"/>
    <w:uiPriority w:val="99"/>
    <w:rPr>
      <w:rFonts w:ascii="Times New Roman" w:eastAsia="Times New Roman" w:hAnsi="Times New Roman" w:cs="Times New Roman"/>
      <w:color w:val="000000"/>
      <w:spacing w:val="1"/>
      <w:sz w:val="28"/>
      <w:szCs w:val="28"/>
      <w:lang w:eastAsia="ru-RU"/>
    </w:rPr>
  </w:style>
  <w:style w:type="paragraph" w:styleId="23">
    <w:name w:val="Body Text Indent 2"/>
    <w:basedOn w:val="a3"/>
    <w:link w:val="24"/>
    <w:uiPriority w:val="99"/>
    <w:pPr>
      <w:spacing w:after="120" w:line="480" w:lineRule="auto"/>
      <w:ind w:left="283"/>
    </w:pPr>
  </w:style>
  <w:style w:type="character" w:customStyle="1" w:styleId="24">
    <w:name w:val="Основной текст с отступом 2 Знак"/>
    <w:basedOn w:val="a4"/>
    <w:link w:val="23"/>
    <w:uiPriority w:val="99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32">
    <w:name w:val="Body Text Indent 3"/>
    <w:basedOn w:val="a3"/>
    <w:link w:val="33"/>
    <w:uiPriority w:val="99"/>
    <w:pPr>
      <w:spacing w:after="120"/>
      <w:ind w:left="283"/>
    </w:pPr>
    <w:rPr>
      <w:sz w:val="16"/>
      <w:szCs w:val="16"/>
    </w:rPr>
  </w:style>
  <w:style w:type="character" w:customStyle="1" w:styleId="33">
    <w:name w:val="Основной текст с отступом 3 Знак"/>
    <w:basedOn w:val="a4"/>
    <w:link w:val="32"/>
    <w:uiPriority w:val="99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styleId="afff5">
    <w:name w:val="Placeholder Text"/>
    <w:basedOn w:val="a4"/>
    <w:uiPriority w:val="99"/>
    <w:rPr>
      <w:color w:val="666666"/>
    </w:rPr>
  </w:style>
  <w:style w:type="paragraph" w:customStyle="1" w:styleId="165">
    <w:name w:val="Формула 165"/>
    <w:basedOn w:val="a3"/>
    <w:next w:val="a3"/>
    <w:uiPriority w:val="99"/>
    <w:pPr>
      <w:widowControl w:val="0"/>
      <w:tabs>
        <w:tab w:val="center" w:pos="4678"/>
        <w:tab w:val="right" w:pos="9356"/>
      </w:tabs>
      <w:spacing w:before="120" w:after="120"/>
      <w:ind w:firstLine="0"/>
      <w:contextualSpacing/>
      <w:jc w:val="left"/>
    </w:pPr>
    <w:rPr>
      <w:szCs w:val="28"/>
    </w:rPr>
  </w:style>
  <w:style w:type="character" w:customStyle="1" w:styleId="relative">
    <w:name w:val="relative"/>
    <w:basedOn w:val="a4"/>
  </w:style>
  <w:style w:type="character" w:customStyle="1" w:styleId="ms-1">
    <w:name w:val="ms-1"/>
    <w:basedOn w:val="a4"/>
  </w:style>
  <w:style w:type="character" w:customStyle="1" w:styleId="max-w-full">
    <w:name w:val="max-w-full"/>
    <w:basedOn w:val="a4"/>
  </w:style>
  <w:style w:type="character" w:customStyle="1" w:styleId="-me-1">
    <w:name w:val="-me-1"/>
    <w:basedOn w:val="a4"/>
  </w:style>
  <w:style w:type="table" w:styleId="34">
    <w:name w:val="Medium Grid 3"/>
    <w:basedOn w:val="a5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3-1">
    <w:name w:val="Medium Grid 3 Accent 1"/>
    <w:basedOn w:val="a5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3-2">
    <w:name w:val="Medium Grid 3 Accent 2"/>
    <w:basedOn w:val="a5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3-3">
    <w:name w:val="Medium Grid 3 Accent 3"/>
    <w:basedOn w:val="a5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3-4">
    <w:name w:val="Medium Grid 3 Accent 4"/>
    <w:basedOn w:val="a5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3-5">
    <w:name w:val="Medium Grid 3 Accent 5"/>
    <w:basedOn w:val="a5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3-6">
    <w:name w:val="Medium Grid 3 Accent 6"/>
    <w:basedOn w:val="a5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  <w:style w:type="paragraph" w:customStyle="1" w:styleId="ng-star-inserted">
    <w:name w:val="ng-star-inserted"/>
    <w:basedOn w:val="a3"/>
    <w:rsid w:val="00067AA5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customStyle="1" w:styleId="ng-star-inserted1">
    <w:name w:val="ng-star-inserted1"/>
    <w:basedOn w:val="a4"/>
    <w:rsid w:val="00067A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316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DC9518-7299-4D03-875D-C00834C900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</TotalTime>
  <Pages>22</Pages>
  <Words>3834</Words>
  <Characters>21857</Characters>
  <Application>Microsoft Office Word</Application>
  <DocSecurity>0</DocSecurity>
  <Lines>182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Артур Крючков</cp:lastModifiedBy>
  <cp:revision>21</cp:revision>
  <cp:lastPrinted>2026-05-20T10:14:00Z</cp:lastPrinted>
  <dcterms:created xsi:type="dcterms:W3CDTF">2025-05-26T18:14:00Z</dcterms:created>
  <dcterms:modified xsi:type="dcterms:W3CDTF">2026-05-20T10:16:00Z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c4c79d3d1abc43d78ec78aedc544f142</vt:lpwstr>
  </property>
</Properties>
</file>